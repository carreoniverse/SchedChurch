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r>
        <w:rPr>
          <w:rFonts w:ascii="Arial" w:hAnsi="Arial" w:cs="Arial"/>
          <w:sz w:val="24"/>
          <w:szCs w:val="24"/>
        </w:rPr>
        <w:t>Polytechnic University of the Philippines</w:t>
      </w:r>
    </w:p>
    <w:p w:rsidR="00DE06CC" w:rsidRPr="00CD366C" w:rsidRDefault="00DE06CC" w:rsidP="00C83944">
      <w:pPr>
        <w:spacing w:line="360" w:lineRule="auto"/>
        <w:jc w:val="center"/>
        <w:rPr>
          <w:rFonts w:ascii="Arial" w:hAnsi="Arial" w:cs="Arial"/>
          <w:b/>
          <w:sz w:val="24"/>
          <w:szCs w:val="24"/>
        </w:rPr>
      </w:pPr>
      <w:r w:rsidRPr="00CD366C">
        <w:rPr>
          <w:rFonts w:ascii="Arial" w:hAnsi="Arial" w:cs="Arial"/>
          <w:b/>
          <w:sz w:val="24"/>
          <w:szCs w:val="24"/>
        </w:rPr>
        <w:t>COLLEGE OF COMPUTER AND INFORMATION SCIENCES</w:t>
      </w:r>
    </w:p>
    <w:p w:rsidR="00DE06CC" w:rsidRDefault="00DE06CC" w:rsidP="00C83944">
      <w:pPr>
        <w:spacing w:line="360" w:lineRule="auto"/>
        <w:jc w:val="cente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Mabini</w:t>
      </w:r>
      <w:proofErr w:type="spellEnd"/>
      <w:r>
        <w:rPr>
          <w:rFonts w:ascii="Arial" w:hAnsi="Arial" w:cs="Arial"/>
          <w:sz w:val="24"/>
          <w:szCs w:val="24"/>
        </w:rPr>
        <w:t xml:space="preserve"> Campus, Sta. Mesa, Manila</w:t>
      </w: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Pr="002C1B85" w:rsidRDefault="00D44831" w:rsidP="00C83944">
      <w:pPr>
        <w:spacing w:line="360" w:lineRule="auto"/>
        <w:jc w:val="center"/>
        <w:rPr>
          <w:rFonts w:ascii="Arial" w:hAnsi="Arial" w:cs="Arial"/>
          <w:b/>
          <w:i/>
          <w:sz w:val="32"/>
          <w:szCs w:val="24"/>
        </w:rPr>
      </w:pPr>
      <w:r>
        <w:rPr>
          <w:rFonts w:ascii="Arial" w:hAnsi="Arial" w:cs="Arial"/>
          <w:b/>
          <w:i/>
          <w:sz w:val="32"/>
          <w:szCs w:val="24"/>
        </w:rPr>
        <w:t>Church-To-Go Reservation System</w:t>
      </w:r>
    </w:p>
    <w:p w:rsidR="00DE06CC" w:rsidRDefault="00DE06CC" w:rsidP="00C83944">
      <w:pPr>
        <w:spacing w:line="360" w:lineRule="auto"/>
        <w:jc w:val="center"/>
        <w:rPr>
          <w:rFonts w:ascii="Arial" w:hAnsi="Arial" w:cs="Arial"/>
          <w:b/>
          <w:sz w:val="24"/>
          <w:szCs w:val="24"/>
        </w:rPr>
      </w:pPr>
    </w:p>
    <w:p w:rsidR="00DE06CC" w:rsidRDefault="00DE06CC" w:rsidP="001A10DD">
      <w:pPr>
        <w:spacing w:line="276" w:lineRule="auto"/>
        <w:jc w:val="center"/>
        <w:rPr>
          <w:rFonts w:ascii="Arial" w:hAnsi="Arial" w:cs="Arial"/>
          <w:sz w:val="24"/>
          <w:szCs w:val="24"/>
        </w:rPr>
      </w:pPr>
      <w:r w:rsidRPr="00CD366C">
        <w:rPr>
          <w:rFonts w:ascii="Arial" w:hAnsi="Arial" w:cs="Arial"/>
          <w:sz w:val="24"/>
          <w:szCs w:val="24"/>
        </w:rPr>
        <w:t>In partial</w:t>
      </w:r>
      <w:r>
        <w:rPr>
          <w:rFonts w:ascii="Arial" w:hAnsi="Arial" w:cs="Arial"/>
          <w:sz w:val="24"/>
          <w:szCs w:val="24"/>
        </w:rPr>
        <w:t xml:space="preserve"> fulfillment of the requirements for the course</w:t>
      </w:r>
      <w:r w:rsidR="001A10DD">
        <w:rPr>
          <w:rFonts w:ascii="Arial" w:hAnsi="Arial" w:cs="Arial"/>
          <w:sz w:val="24"/>
          <w:szCs w:val="24"/>
        </w:rPr>
        <w:t>s:</w:t>
      </w:r>
    </w:p>
    <w:p w:rsidR="00DE06CC" w:rsidRDefault="001A10DD" w:rsidP="001A10DD">
      <w:pPr>
        <w:spacing w:line="276" w:lineRule="auto"/>
        <w:jc w:val="center"/>
        <w:rPr>
          <w:rFonts w:ascii="Arial" w:hAnsi="Arial" w:cs="Arial"/>
          <w:b/>
          <w:sz w:val="24"/>
          <w:szCs w:val="24"/>
        </w:rPr>
      </w:pPr>
      <w:r>
        <w:rPr>
          <w:rFonts w:ascii="Arial" w:hAnsi="Arial" w:cs="Arial"/>
          <w:b/>
          <w:sz w:val="24"/>
          <w:szCs w:val="24"/>
        </w:rPr>
        <w:t>COMP 2113 – ADVANCED PROGRAMMING</w:t>
      </w:r>
    </w:p>
    <w:p w:rsidR="001A10DD" w:rsidRDefault="001A10DD" w:rsidP="001A10DD">
      <w:pPr>
        <w:spacing w:line="276" w:lineRule="auto"/>
        <w:jc w:val="center"/>
        <w:rPr>
          <w:rFonts w:ascii="Arial" w:hAnsi="Arial" w:cs="Arial"/>
          <w:b/>
          <w:sz w:val="24"/>
          <w:szCs w:val="24"/>
        </w:rPr>
      </w:pPr>
      <w:r>
        <w:rPr>
          <w:rFonts w:ascii="Arial" w:hAnsi="Arial" w:cs="Arial"/>
          <w:b/>
          <w:sz w:val="24"/>
          <w:szCs w:val="24"/>
        </w:rPr>
        <w:t>COMP 4023 – DATABASE ADMINISTRATION</w:t>
      </w:r>
    </w:p>
    <w:p w:rsidR="001A10DD" w:rsidRDefault="001A10DD" w:rsidP="001A10DD">
      <w:pPr>
        <w:spacing w:line="276" w:lineRule="auto"/>
        <w:jc w:val="center"/>
        <w:rPr>
          <w:rFonts w:ascii="Arial" w:hAnsi="Arial" w:cs="Arial"/>
          <w:b/>
          <w:sz w:val="24"/>
          <w:szCs w:val="24"/>
        </w:rPr>
      </w:pPr>
      <w:r>
        <w:rPr>
          <w:rFonts w:ascii="Arial" w:hAnsi="Arial" w:cs="Arial"/>
          <w:b/>
          <w:sz w:val="24"/>
          <w:szCs w:val="24"/>
        </w:rPr>
        <w:t>INTE 3033 – DATABASE MANAGEMENT SYSTEMS 2</w:t>
      </w:r>
    </w:p>
    <w:p w:rsidR="00DE06CC" w:rsidRDefault="00DE06CC" w:rsidP="00C83944">
      <w:pPr>
        <w:spacing w:line="360" w:lineRule="auto"/>
        <w:jc w:val="center"/>
        <w:rPr>
          <w:rFonts w:ascii="Arial" w:hAnsi="Arial" w:cs="Arial"/>
          <w:b/>
          <w:sz w:val="24"/>
          <w:szCs w:val="24"/>
        </w:rPr>
      </w:pPr>
    </w:p>
    <w:p w:rsidR="00DE06CC" w:rsidRDefault="00DE06CC" w:rsidP="00C83944">
      <w:pPr>
        <w:spacing w:line="360" w:lineRule="auto"/>
        <w:jc w:val="center"/>
        <w:rPr>
          <w:rFonts w:ascii="Arial" w:hAnsi="Arial" w:cs="Arial"/>
          <w:b/>
          <w:sz w:val="24"/>
          <w:szCs w:val="24"/>
        </w:rPr>
      </w:pPr>
    </w:p>
    <w:p w:rsidR="00DE06CC" w:rsidRDefault="00DE06CC" w:rsidP="00C83944">
      <w:pPr>
        <w:spacing w:line="360" w:lineRule="auto"/>
        <w:jc w:val="center"/>
        <w:rPr>
          <w:rFonts w:ascii="Arial" w:hAnsi="Arial" w:cs="Arial"/>
          <w:b/>
          <w:sz w:val="24"/>
          <w:szCs w:val="24"/>
        </w:rPr>
      </w:pPr>
    </w:p>
    <w:p w:rsidR="00C967BC" w:rsidRDefault="00D44831" w:rsidP="00FC4794">
      <w:pPr>
        <w:spacing w:line="360" w:lineRule="auto"/>
        <w:jc w:val="center"/>
        <w:rPr>
          <w:rFonts w:ascii="Arial" w:hAnsi="Arial" w:cs="Arial"/>
          <w:i/>
          <w:sz w:val="24"/>
          <w:szCs w:val="24"/>
        </w:rPr>
      </w:pPr>
      <w:r>
        <w:rPr>
          <w:rFonts w:ascii="Arial" w:hAnsi="Arial" w:cs="Arial"/>
          <w:i/>
          <w:sz w:val="24"/>
          <w:szCs w:val="24"/>
        </w:rPr>
        <w:t xml:space="preserve">Carreon </w:t>
      </w:r>
      <w:proofErr w:type="spellStart"/>
      <w:r>
        <w:rPr>
          <w:rFonts w:ascii="Arial" w:hAnsi="Arial" w:cs="Arial"/>
          <w:i/>
          <w:sz w:val="24"/>
          <w:szCs w:val="24"/>
        </w:rPr>
        <w:t>Jerevon</w:t>
      </w:r>
      <w:proofErr w:type="spellEnd"/>
      <w:r>
        <w:rPr>
          <w:rFonts w:ascii="Arial" w:hAnsi="Arial" w:cs="Arial"/>
          <w:i/>
          <w:sz w:val="24"/>
          <w:szCs w:val="24"/>
        </w:rPr>
        <w:t xml:space="preserve"> C.</w:t>
      </w:r>
    </w:p>
    <w:p w:rsidR="00D44831" w:rsidRDefault="00D44831" w:rsidP="00FC4794">
      <w:pPr>
        <w:spacing w:line="360" w:lineRule="auto"/>
        <w:jc w:val="center"/>
        <w:rPr>
          <w:rFonts w:ascii="Arial" w:hAnsi="Arial" w:cs="Arial"/>
          <w:i/>
          <w:sz w:val="24"/>
          <w:szCs w:val="24"/>
        </w:rPr>
      </w:pPr>
      <w:r>
        <w:rPr>
          <w:rFonts w:ascii="Arial" w:hAnsi="Arial" w:cs="Arial"/>
          <w:i/>
          <w:sz w:val="24"/>
          <w:szCs w:val="24"/>
        </w:rPr>
        <w:t>Del Rosario, Abigale P.</w:t>
      </w:r>
    </w:p>
    <w:p w:rsidR="00D44831" w:rsidRDefault="00D44831" w:rsidP="00FC4794">
      <w:pPr>
        <w:spacing w:line="360" w:lineRule="auto"/>
        <w:jc w:val="center"/>
        <w:rPr>
          <w:rFonts w:ascii="Arial" w:hAnsi="Arial" w:cs="Arial"/>
          <w:i/>
          <w:sz w:val="24"/>
          <w:szCs w:val="24"/>
        </w:rPr>
      </w:pPr>
      <w:proofErr w:type="spellStart"/>
      <w:r>
        <w:rPr>
          <w:rFonts w:ascii="Arial" w:hAnsi="Arial" w:cs="Arial"/>
          <w:i/>
          <w:sz w:val="24"/>
          <w:szCs w:val="24"/>
        </w:rPr>
        <w:t>Ebrada</w:t>
      </w:r>
      <w:proofErr w:type="spellEnd"/>
      <w:r>
        <w:rPr>
          <w:rFonts w:ascii="Arial" w:hAnsi="Arial" w:cs="Arial"/>
          <w:i/>
          <w:sz w:val="24"/>
          <w:szCs w:val="24"/>
        </w:rPr>
        <w:t xml:space="preserve">, </w:t>
      </w:r>
      <w:proofErr w:type="spellStart"/>
      <w:r>
        <w:rPr>
          <w:rFonts w:ascii="Arial" w:hAnsi="Arial" w:cs="Arial"/>
          <w:i/>
          <w:sz w:val="24"/>
          <w:szCs w:val="24"/>
        </w:rPr>
        <w:t>Jonalyn</w:t>
      </w:r>
      <w:proofErr w:type="spellEnd"/>
      <w:r>
        <w:rPr>
          <w:rFonts w:ascii="Arial" w:hAnsi="Arial" w:cs="Arial"/>
          <w:i/>
          <w:sz w:val="24"/>
          <w:szCs w:val="24"/>
        </w:rPr>
        <w:t xml:space="preserve"> Fe D.</w:t>
      </w:r>
    </w:p>
    <w:p w:rsidR="00D44831" w:rsidRDefault="00D44831" w:rsidP="00FC4794">
      <w:pPr>
        <w:spacing w:line="360" w:lineRule="auto"/>
        <w:jc w:val="center"/>
        <w:rPr>
          <w:rFonts w:ascii="Arial" w:hAnsi="Arial" w:cs="Arial"/>
          <w:i/>
          <w:sz w:val="24"/>
          <w:szCs w:val="24"/>
        </w:rPr>
      </w:pPr>
      <w:proofErr w:type="spellStart"/>
      <w:r>
        <w:rPr>
          <w:rFonts w:ascii="Arial" w:hAnsi="Arial" w:cs="Arial"/>
          <w:i/>
          <w:sz w:val="24"/>
          <w:szCs w:val="24"/>
        </w:rPr>
        <w:t>Ganila</w:t>
      </w:r>
      <w:proofErr w:type="spellEnd"/>
      <w:r>
        <w:rPr>
          <w:rFonts w:ascii="Arial" w:hAnsi="Arial" w:cs="Arial"/>
          <w:i/>
          <w:sz w:val="24"/>
          <w:szCs w:val="24"/>
        </w:rPr>
        <w:t>, Joshua J.</w:t>
      </w:r>
    </w:p>
    <w:p w:rsidR="00D44831" w:rsidRPr="002C1B85" w:rsidRDefault="00D44831" w:rsidP="00FC4794">
      <w:pPr>
        <w:spacing w:line="360" w:lineRule="auto"/>
        <w:jc w:val="center"/>
        <w:rPr>
          <w:rFonts w:ascii="Arial" w:hAnsi="Arial" w:cs="Arial"/>
          <w:i/>
          <w:sz w:val="24"/>
          <w:szCs w:val="24"/>
        </w:rPr>
      </w:pPr>
      <w:proofErr w:type="spellStart"/>
      <w:r>
        <w:rPr>
          <w:rFonts w:ascii="Arial" w:hAnsi="Arial" w:cs="Arial"/>
          <w:i/>
          <w:sz w:val="24"/>
          <w:szCs w:val="24"/>
        </w:rPr>
        <w:t>Inocencio</w:t>
      </w:r>
      <w:proofErr w:type="spellEnd"/>
      <w:r>
        <w:rPr>
          <w:rFonts w:ascii="Arial" w:hAnsi="Arial" w:cs="Arial"/>
          <w:i/>
          <w:sz w:val="24"/>
          <w:szCs w:val="24"/>
        </w:rPr>
        <w:t xml:space="preserve">, </w:t>
      </w:r>
      <w:proofErr w:type="spellStart"/>
      <w:r>
        <w:rPr>
          <w:rFonts w:ascii="Arial" w:hAnsi="Arial" w:cs="Arial"/>
          <w:i/>
          <w:sz w:val="24"/>
          <w:szCs w:val="24"/>
        </w:rPr>
        <w:t>Jillmarie</w:t>
      </w:r>
      <w:proofErr w:type="spellEnd"/>
      <w:r>
        <w:rPr>
          <w:rFonts w:ascii="Arial" w:hAnsi="Arial" w:cs="Arial"/>
          <w:i/>
          <w:sz w:val="24"/>
          <w:szCs w:val="24"/>
        </w:rPr>
        <w:t xml:space="preserve"> G.</w:t>
      </w:r>
    </w:p>
    <w:p w:rsidR="00DE06CC" w:rsidRDefault="00DE06CC" w:rsidP="00C83944">
      <w:pPr>
        <w:spacing w:line="360" w:lineRule="auto"/>
        <w:jc w:val="center"/>
        <w:rPr>
          <w:rFonts w:ascii="Arial" w:hAnsi="Arial" w:cs="Arial"/>
          <w:sz w:val="24"/>
          <w:szCs w:val="24"/>
        </w:rPr>
      </w:pPr>
      <w:r>
        <w:rPr>
          <w:rFonts w:ascii="Arial" w:hAnsi="Arial" w:cs="Arial"/>
          <w:sz w:val="24"/>
          <w:szCs w:val="24"/>
        </w:rPr>
        <w:t>Proponents</w:t>
      </w: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Default="00AA42EC" w:rsidP="00C83944">
      <w:pPr>
        <w:spacing w:line="360" w:lineRule="auto"/>
        <w:jc w:val="center"/>
        <w:rPr>
          <w:rFonts w:ascii="Arial" w:hAnsi="Arial" w:cs="Arial"/>
          <w:i/>
          <w:sz w:val="24"/>
          <w:szCs w:val="24"/>
        </w:rPr>
      </w:pPr>
      <w:r>
        <w:rPr>
          <w:rFonts w:ascii="Arial" w:hAnsi="Arial" w:cs="Arial"/>
          <w:i/>
          <w:sz w:val="24"/>
          <w:szCs w:val="24"/>
        </w:rPr>
        <w:t>October 16</w:t>
      </w:r>
      <w:r w:rsidR="00C967BC">
        <w:rPr>
          <w:rFonts w:ascii="Arial" w:hAnsi="Arial" w:cs="Arial"/>
          <w:i/>
          <w:sz w:val="24"/>
          <w:szCs w:val="24"/>
        </w:rPr>
        <w:t>, 2017</w:t>
      </w:r>
    </w:p>
    <w:p w:rsidR="00DE06CC" w:rsidRDefault="00DE06CC" w:rsidP="00C83944">
      <w:pPr>
        <w:spacing w:line="360" w:lineRule="auto"/>
        <w:jc w:val="center"/>
        <w:rPr>
          <w:rFonts w:ascii="Arial" w:hAnsi="Arial" w:cs="Arial"/>
          <w:i/>
          <w:sz w:val="24"/>
          <w:szCs w:val="24"/>
        </w:rPr>
      </w:pPr>
    </w:p>
    <w:p w:rsidR="00DE06CC" w:rsidRDefault="00DE06CC" w:rsidP="00C83944">
      <w:pPr>
        <w:spacing w:line="360" w:lineRule="auto"/>
        <w:jc w:val="center"/>
        <w:rPr>
          <w:rFonts w:ascii="Arial" w:hAnsi="Arial" w:cs="Arial"/>
          <w:b/>
          <w:sz w:val="28"/>
          <w:szCs w:val="24"/>
        </w:rPr>
      </w:pPr>
    </w:p>
    <w:p w:rsidR="00FC4794" w:rsidRDefault="00FC4794" w:rsidP="00C83944">
      <w:pPr>
        <w:spacing w:line="360" w:lineRule="auto"/>
        <w:jc w:val="center"/>
        <w:rPr>
          <w:rFonts w:ascii="Arial" w:hAnsi="Arial" w:cs="Arial"/>
          <w:b/>
          <w:sz w:val="28"/>
          <w:szCs w:val="24"/>
        </w:rPr>
      </w:pPr>
    </w:p>
    <w:p w:rsidR="00FC4794" w:rsidRDefault="00FC4794" w:rsidP="00C83944">
      <w:pPr>
        <w:spacing w:line="360" w:lineRule="auto"/>
        <w:jc w:val="center"/>
        <w:rPr>
          <w:rFonts w:ascii="Arial" w:hAnsi="Arial" w:cs="Arial"/>
          <w:b/>
          <w:sz w:val="28"/>
          <w:szCs w:val="24"/>
        </w:rPr>
      </w:pPr>
    </w:p>
    <w:p w:rsidR="00FC4794" w:rsidRDefault="00FC4794" w:rsidP="00C83944">
      <w:pPr>
        <w:spacing w:line="360" w:lineRule="auto"/>
        <w:jc w:val="center"/>
        <w:rPr>
          <w:rFonts w:ascii="Arial" w:hAnsi="Arial" w:cs="Arial"/>
          <w:b/>
          <w:sz w:val="28"/>
          <w:szCs w:val="24"/>
        </w:rPr>
      </w:pPr>
    </w:p>
    <w:p w:rsidR="00DE06CC" w:rsidRPr="00D008B1" w:rsidRDefault="00DE06CC" w:rsidP="00C83944">
      <w:pPr>
        <w:spacing w:line="360" w:lineRule="auto"/>
        <w:jc w:val="center"/>
        <w:rPr>
          <w:rFonts w:ascii="Arial" w:hAnsi="Arial" w:cs="Arial"/>
          <w:b/>
          <w:sz w:val="28"/>
          <w:szCs w:val="24"/>
        </w:rPr>
      </w:pPr>
      <w:r w:rsidRPr="00D008B1">
        <w:rPr>
          <w:rFonts w:ascii="Arial" w:hAnsi="Arial" w:cs="Arial"/>
          <w:b/>
          <w:sz w:val="28"/>
          <w:szCs w:val="24"/>
        </w:rPr>
        <w:t>Executive Summary</w:t>
      </w:r>
    </w:p>
    <w:p w:rsidR="00DE06CC" w:rsidRDefault="00DE06CC" w:rsidP="00C83944">
      <w:pPr>
        <w:spacing w:line="360" w:lineRule="auto"/>
        <w:jc w:val="center"/>
        <w:rPr>
          <w:rFonts w:ascii="Arial" w:hAnsi="Arial" w:cs="Arial"/>
          <w:sz w:val="24"/>
          <w:szCs w:val="24"/>
        </w:rPr>
      </w:pPr>
    </w:p>
    <w:p w:rsidR="00DE06CC" w:rsidRDefault="00D44831" w:rsidP="00C83944">
      <w:pPr>
        <w:spacing w:line="360" w:lineRule="auto"/>
        <w:jc w:val="both"/>
        <w:rPr>
          <w:rFonts w:ascii="Arial" w:hAnsi="Arial" w:cs="Arial"/>
          <w:i/>
          <w:sz w:val="24"/>
          <w:szCs w:val="24"/>
        </w:rPr>
      </w:pPr>
      <w:r>
        <w:rPr>
          <w:rFonts w:ascii="Arial" w:hAnsi="Arial" w:cs="Arial"/>
          <w:i/>
          <w:sz w:val="24"/>
          <w:szCs w:val="24"/>
        </w:rPr>
        <w:t>Church is an important place for every religion; for them to share the same thoughts regarding their beliefs. It is a sacred place where we gathered together to celebrate special</w:t>
      </w:r>
      <w:r w:rsidR="007A13E2">
        <w:rPr>
          <w:rFonts w:ascii="Arial" w:hAnsi="Arial" w:cs="Arial"/>
          <w:i/>
          <w:sz w:val="24"/>
          <w:szCs w:val="24"/>
        </w:rPr>
        <w:t xml:space="preserve"> events of our lives. But people living in places where there are no church tends to go </w:t>
      </w:r>
      <w:r w:rsidR="00BE37F0">
        <w:rPr>
          <w:rFonts w:ascii="Arial" w:hAnsi="Arial" w:cs="Arial"/>
          <w:i/>
          <w:sz w:val="24"/>
          <w:szCs w:val="24"/>
        </w:rPr>
        <w:t xml:space="preserve">in other places where there are church, even though they don’t know the schedule of masses and events. And for some people who want to celebrate their special occasions in a specific church, they will go there even though it is far, just to ask questions about their inquiries/reservation of their event and that will cost them too much expense and slow processing of their reservation. We </w:t>
      </w:r>
      <w:r w:rsidR="00661504">
        <w:rPr>
          <w:rFonts w:ascii="Arial" w:hAnsi="Arial" w:cs="Arial"/>
          <w:i/>
          <w:sz w:val="24"/>
          <w:szCs w:val="24"/>
        </w:rPr>
        <w:t xml:space="preserve">propose an </w:t>
      </w:r>
      <w:r w:rsidR="00BE37F0">
        <w:rPr>
          <w:rFonts w:ascii="Arial" w:hAnsi="Arial" w:cs="Arial"/>
          <w:i/>
          <w:sz w:val="24"/>
          <w:szCs w:val="24"/>
        </w:rPr>
        <w:t xml:space="preserve">application that will fasten up the church reservation process; </w:t>
      </w:r>
      <w:r w:rsidR="00472E5D">
        <w:rPr>
          <w:rFonts w:ascii="Arial" w:hAnsi="Arial" w:cs="Arial"/>
          <w:i/>
          <w:sz w:val="24"/>
          <w:szCs w:val="24"/>
        </w:rPr>
        <w:t>reserving events</w:t>
      </w:r>
      <w:r w:rsidR="008C0B2E">
        <w:rPr>
          <w:rFonts w:ascii="Arial" w:hAnsi="Arial" w:cs="Arial"/>
          <w:i/>
          <w:sz w:val="24"/>
          <w:szCs w:val="24"/>
        </w:rPr>
        <w:t>, filling up forms in an orderly manner</w:t>
      </w:r>
      <w:r w:rsidR="00472E5D">
        <w:rPr>
          <w:rFonts w:ascii="Arial" w:hAnsi="Arial" w:cs="Arial"/>
          <w:i/>
          <w:sz w:val="24"/>
          <w:szCs w:val="24"/>
        </w:rPr>
        <w:t xml:space="preserve"> and </w:t>
      </w:r>
      <w:r w:rsidR="00E5646A">
        <w:rPr>
          <w:rFonts w:ascii="Arial" w:hAnsi="Arial" w:cs="Arial"/>
          <w:i/>
          <w:sz w:val="24"/>
          <w:szCs w:val="24"/>
        </w:rPr>
        <w:t xml:space="preserve">giving the user </w:t>
      </w:r>
      <w:r w:rsidR="00661504">
        <w:rPr>
          <w:rFonts w:ascii="Arial" w:hAnsi="Arial" w:cs="Arial"/>
          <w:i/>
          <w:sz w:val="24"/>
          <w:szCs w:val="24"/>
        </w:rPr>
        <w:t>free wi</w:t>
      </w:r>
      <w:r w:rsidR="008C0B2E">
        <w:rPr>
          <w:rFonts w:ascii="Arial" w:hAnsi="Arial" w:cs="Arial"/>
          <w:i/>
          <w:sz w:val="24"/>
          <w:szCs w:val="24"/>
        </w:rPr>
        <w:t>ll to choose their desired date (if it is a private event) and complete the requirements needed all through this application which can be accessed online.</w:t>
      </w: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FC4794" w:rsidRDefault="00FC4794" w:rsidP="00C83944">
      <w:pPr>
        <w:spacing w:line="360" w:lineRule="auto"/>
        <w:jc w:val="both"/>
        <w:rPr>
          <w:rFonts w:ascii="Arial" w:hAnsi="Arial" w:cs="Arial"/>
          <w:i/>
          <w:sz w:val="24"/>
          <w:szCs w:val="24"/>
        </w:rPr>
      </w:pPr>
    </w:p>
    <w:p w:rsidR="00DE06CC" w:rsidRDefault="00DE06CC" w:rsidP="00C83944">
      <w:pPr>
        <w:spacing w:line="360" w:lineRule="auto"/>
        <w:ind w:left="720" w:hanging="720"/>
        <w:jc w:val="center"/>
        <w:rPr>
          <w:rFonts w:ascii="Arial" w:hAnsi="Arial" w:cs="Arial"/>
          <w:b/>
          <w:sz w:val="28"/>
          <w:szCs w:val="24"/>
        </w:rPr>
      </w:pPr>
      <w:r w:rsidRPr="00D008B1">
        <w:rPr>
          <w:rFonts w:ascii="Arial" w:hAnsi="Arial" w:cs="Arial"/>
          <w:b/>
          <w:sz w:val="28"/>
          <w:szCs w:val="24"/>
        </w:rPr>
        <w:lastRenderedPageBreak/>
        <w:t>Table of Contents</w:t>
      </w:r>
    </w:p>
    <w:p w:rsidR="00DE06CC" w:rsidRDefault="00DE06CC" w:rsidP="00C83944">
      <w:pPr>
        <w:spacing w:line="360" w:lineRule="auto"/>
        <w:ind w:left="720" w:hanging="720"/>
        <w:jc w:val="center"/>
        <w:rPr>
          <w:rFonts w:ascii="Arial" w:hAnsi="Arial" w:cs="Arial"/>
          <w:sz w:val="24"/>
          <w:szCs w:val="24"/>
        </w:rPr>
      </w:pPr>
    </w:p>
    <w:p w:rsidR="00DE06CC" w:rsidRPr="001F18CA" w:rsidRDefault="00DE06CC" w:rsidP="00FC4794">
      <w:pPr>
        <w:spacing w:line="360" w:lineRule="auto"/>
        <w:rPr>
          <w:rFonts w:ascii="Arial" w:hAnsi="Arial" w:cs="Arial"/>
          <w:b/>
          <w:sz w:val="24"/>
        </w:rPr>
      </w:pPr>
      <w:r w:rsidRPr="001F18CA">
        <w:rPr>
          <w:rFonts w:ascii="Arial" w:hAnsi="Arial" w:cs="Arial"/>
          <w:b/>
          <w:sz w:val="24"/>
        </w:rPr>
        <w:t>Title Page</w:t>
      </w:r>
    </w:p>
    <w:p w:rsidR="00FC4794" w:rsidRPr="001F18CA" w:rsidRDefault="00DE06CC" w:rsidP="00FC4794">
      <w:pPr>
        <w:spacing w:line="360" w:lineRule="auto"/>
        <w:rPr>
          <w:rFonts w:ascii="Arial" w:hAnsi="Arial" w:cs="Arial"/>
          <w:b/>
          <w:sz w:val="24"/>
        </w:rPr>
      </w:pPr>
      <w:r w:rsidRPr="001F18CA">
        <w:rPr>
          <w:rFonts w:ascii="Arial" w:hAnsi="Arial" w:cs="Arial"/>
          <w:b/>
          <w:sz w:val="24"/>
        </w:rPr>
        <w:t>Executive Summary</w:t>
      </w:r>
    </w:p>
    <w:sdt>
      <w:sdtPr>
        <w:id w:val="32246272"/>
        <w:docPartObj>
          <w:docPartGallery w:val="Table of Contents"/>
          <w:docPartUnique/>
        </w:docPartObj>
      </w:sdtPr>
      <w:sdtEndPr>
        <w:rPr>
          <w:b/>
          <w:bCs/>
          <w:noProof/>
        </w:rPr>
      </w:sdtEndPr>
      <w:sdtContent>
        <w:p w:rsidR="00FC4794" w:rsidRPr="00FC4794" w:rsidRDefault="00FC4794" w:rsidP="00FC4794">
          <w:pPr>
            <w:spacing w:line="360" w:lineRule="auto"/>
            <w:ind w:left="720" w:hanging="720"/>
            <w:jc w:val="both"/>
            <w:rPr>
              <w:sz w:val="16"/>
            </w:rPr>
          </w:pPr>
        </w:p>
        <w:p w:rsidR="001F18CA" w:rsidRDefault="009F4CB8">
          <w:pPr>
            <w:pStyle w:val="TOC1"/>
            <w:tabs>
              <w:tab w:val="right" w:leader="dot" w:pos="9350"/>
            </w:tabs>
            <w:rPr>
              <w:rFonts w:eastAsiaTheme="minorEastAsia"/>
              <w:noProof/>
              <w:lang w:val="en-PH" w:eastAsia="en-PH"/>
            </w:rPr>
          </w:pPr>
          <w:r>
            <w:fldChar w:fldCharType="begin"/>
          </w:r>
          <w:r w:rsidR="00FC4794">
            <w:instrText xml:space="preserve"> TOC \o "1-3" \h \z \u </w:instrText>
          </w:r>
          <w:r>
            <w:fldChar w:fldCharType="separate"/>
          </w:r>
          <w:hyperlink w:anchor="_Toc494215587" w:history="1">
            <w:r w:rsidR="001F18CA" w:rsidRPr="000B666E">
              <w:rPr>
                <w:rStyle w:val="Hyperlink"/>
                <w:rFonts w:ascii="Arial" w:hAnsi="Arial" w:cs="Arial"/>
                <w:b/>
                <w:noProof/>
              </w:rPr>
              <w:t>PART I – PROJECT SPECIFICATIONS REPORT</w:t>
            </w:r>
            <w:r w:rsidR="001F18CA">
              <w:rPr>
                <w:noProof/>
                <w:webHidden/>
              </w:rPr>
              <w:tab/>
            </w:r>
            <w:r>
              <w:rPr>
                <w:noProof/>
                <w:webHidden/>
              </w:rPr>
              <w:fldChar w:fldCharType="begin"/>
            </w:r>
            <w:r w:rsidR="001F18CA">
              <w:rPr>
                <w:noProof/>
                <w:webHidden/>
              </w:rPr>
              <w:instrText xml:space="preserve"> PAGEREF _Toc494215587 \h </w:instrText>
            </w:r>
            <w:r>
              <w:rPr>
                <w:noProof/>
                <w:webHidden/>
              </w:rPr>
            </w:r>
            <w:r>
              <w:rPr>
                <w:noProof/>
                <w:webHidden/>
              </w:rPr>
              <w:fldChar w:fldCharType="separate"/>
            </w:r>
            <w:r w:rsidR="001F18CA">
              <w:rPr>
                <w:noProof/>
                <w:webHidden/>
              </w:rPr>
              <w:t>4</w:t>
            </w:r>
            <w:r>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88" w:history="1">
            <w:r w:rsidR="001F18CA" w:rsidRPr="000B666E">
              <w:rPr>
                <w:rStyle w:val="Hyperlink"/>
                <w:rFonts w:ascii="Arial" w:hAnsi="Arial" w:cs="Arial"/>
                <w:b/>
                <w:noProof/>
              </w:rPr>
              <w:t>1.1.</w:t>
            </w:r>
            <w:r w:rsidR="001F18CA">
              <w:rPr>
                <w:rFonts w:eastAsiaTheme="minorEastAsia"/>
                <w:noProof/>
                <w:lang w:val="en-PH" w:eastAsia="en-PH"/>
              </w:rPr>
              <w:tab/>
            </w:r>
            <w:r w:rsidR="001F18CA" w:rsidRPr="000B666E">
              <w:rPr>
                <w:rStyle w:val="Hyperlink"/>
                <w:rFonts w:ascii="Arial" w:hAnsi="Arial" w:cs="Arial"/>
                <w:b/>
                <w:noProof/>
              </w:rPr>
              <w:t>INTRODUCTION</w:t>
            </w:r>
            <w:r w:rsidR="001F18CA">
              <w:rPr>
                <w:noProof/>
                <w:webHidden/>
              </w:rPr>
              <w:tab/>
            </w:r>
            <w:r w:rsidR="009F4CB8">
              <w:rPr>
                <w:noProof/>
                <w:webHidden/>
              </w:rPr>
              <w:fldChar w:fldCharType="begin"/>
            </w:r>
            <w:r w:rsidR="001F18CA">
              <w:rPr>
                <w:noProof/>
                <w:webHidden/>
              </w:rPr>
              <w:instrText xml:space="preserve"> PAGEREF _Toc494215588 \h </w:instrText>
            </w:r>
            <w:r w:rsidR="009F4CB8">
              <w:rPr>
                <w:noProof/>
                <w:webHidden/>
              </w:rPr>
            </w:r>
            <w:r w:rsidR="009F4CB8">
              <w:rPr>
                <w:noProof/>
                <w:webHidden/>
              </w:rPr>
              <w:fldChar w:fldCharType="separate"/>
            </w:r>
            <w:r w:rsidR="001F18CA">
              <w:rPr>
                <w:noProof/>
                <w:webHidden/>
              </w:rPr>
              <w:t>4</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89" w:history="1">
            <w:r w:rsidR="001F18CA" w:rsidRPr="000B666E">
              <w:rPr>
                <w:rStyle w:val="Hyperlink"/>
                <w:rFonts w:ascii="Arial" w:hAnsi="Arial" w:cs="Arial"/>
                <w:b/>
                <w:noProof/>
              </w:rPr>
              <w:t>1.2.</w:t>
            </w:r>
            <w:r w:rsidR="001F18CA">
              <w:rPr>
                <w:rFonts w:eastAsiaTheme="minorEastAsia"/>
                <w:noProof/>
                <w:lang w:val="en-PH" w:eastAsia="en-PH"/>
              </w:rPr>
              <w:tab/>
            </w:r>
            <w:r w:rsidR="001F18CA" w:rsidRPr="000B666E">
              <w:rPr>
                <w:rStyle w:val="Hyperlink"/>
                <w:rFonts w:ascii="Arial" w:hAnsi="Arial" w:cs="Arial"/>
                <w:b/>
                <w:noProof/>
              </w:rPr>
              <w:t>STATEMENT OF THE PROBLEM</w:t>
            </w:r>
            <w:r w:rsidR="001F18CA">
              <w:rPr>
                <w:noProof/>
                <w:webHidden/>
              </w:rPr>
              <w:tab/>
            </w:r>
            <w:r w:rsidR="009F4CB8">
              <w:rPr>
                <w:noProof/>
                <w:webHidden/>
              </w:rPr>
              <w:fldChar w:fldCharType="begin"/>
            </w:r>
            <w:r w:rsidR="001F18CA">
              <w:rPr>
                <w:noProof/>
                <w:webHidden/>
              </w:rPr>
              <w:instrText xml:space="preserve"> PAGEREF _Toc494215589 \h </w:instrText>
            </w:r>
            <w:r w:rsidR="009F4CB8">
              <w:rPr>
                <w:noProof/>
                <w:webHidden/>
              </w:rPr>
            </w:r>
            <w:r w:rsidR="009F4CB8">
              <w:rPr>
                <w:noProof/>
                <w:webHidden/>
              </w:rPr>
              <w:fldChar w:fldCharType="separate"/>
            </w:r>
            <w:r w:rsidR="001F18CA">
              <w:rPr>
                <w:noProof/>
                <w:webHidden/>
              </w:rPr>
              <w:t>4</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0" w:history="1">
            <w:r w:rsidR="001F18CA" w:rsidRPr="000B666E">
              <w:rPr>
                <w:rStyle w:val="Hyperlink"/>
                <w:rFonts w:ascii="Arial" w:hAnsi="Arial" w:cs="Arial"/>
                <w:b/>
                <w:noProof/>
              </w:rPr>
              <w:t>1.3.</w:t>
            </w:r>
            <w:r w:rsidR="001F18CA">
              <w:rPr>
                <w:rFonts w:eastAsiaTheme="minorEastAsia"/>
                <w:noProof/>
                <w:lang w:val="en-PH" w:eastAsia="en-PH"/>
              </w:rPr>
              <w:tab/>
            </w:r>
            <w:r w:rsidR="001F18CA" w:rsidRPr="000B666E">
              <w:rPr>
                <w:rStyle w:val="Hyperlink"/>
                <w:rFonts w:ascii="Arial" w:hAnsi="Arial" w:cs="Arial"/>
                <w:b/>
                <w:noProof/>
              </w:rPr>
              <w:t>PROJECT OBJECTIVES</w:t>
            </w:r>
            <w:r w:rsidR="001F18CA">
              <w:rPr>
                <w:noProof/>
                <w:webHidden/>
              </w:rPr>
              <w:tab/>
            </w:r>
            <w:r w:rsidR="009F4CB8">
              <w:rPr>
                <w:noProof/>
                <w:webHidden/>
              </w:rPr>
              <w:fldChar w:fldCharType="begin"/>
            </w:r>
            <w:r w:rsidR="001F18CA">
              <w:rPr>
                <w:noProof/>
                <w:webHidden/>
              </w:rPr>
              <w:instrText xml:space="preserve"> PAGEREF _Toc494215590 \h </w:instrText>
            </w:r>
            <w:r w:rsidR="009F4CB8">
              <w:rPr>
                <w:noProof/>
                <w:webHidden/>
              </w:rPr>
            </w:r>
            <w:r w:rsidR="009F4CB8">
              <w:rPr>
                <w:noProof/>
                <w:webHidden/>
              </w:rPr>
              <w:fldChar w:fldCharType="separate"/>
            </w:r>
            <w:r w:rsidR="001F18CA">
              <w:rPr>
                <w:noProof/>
                <w:webHidden/>
              </w:rPr>
              <w:t>4</w:t>
            </w:r>
            <w:r w:rsidR="009F4CB8">
              <w:rPr>
                <w:noProof/>
                <w:webHidden/>
              </w:rPr>
              <w:fldChar w:fldCharType="end"/>
            </w:r>
          </w:hyperlink>
        </w:p>
        <w:p w:rsidR="001F18CA" w:rsidRDefault="00432952">
          <w:pPr>
            <w:pStyle w:val="TOC3"/>
            <w:tabs>
              <w:tab w:val="left" w:pos="1320"/>
              <w:tab w:val="right" w:leader="dot" w:pos="9350"/>
            </w:tabs>
            <w:rPr>
              <w:rFonts w:eastAsiaTheme="minorEastAsia"/>
              <w:noProof/>
              <w:lang w:val="en-PH" w:eastAsia="en-PH"/>
            </w:rPr>
          </w:pPr>
          <w:hyperlink w:anchor="_Toc494215591" w:history="1">
            <w:r w:rsidR="001F18CA" w:rsidRPr="000B666E">
              <w:rPr>
                <w:rStyle w:val="Hyperlink"/>
                <w:rFonts w:ascii="Arial" w:hAnsi="Arial" w:cs="Arial"/>
                <w:b/>
                <w:noProof/>
              </w:rPr>
              <w:t>1.3.1.</w:t>
            </w:r>
            <w:r w:rsidR="001F18CA">
              <w:rPr>
                <w:rFonts w:eastAsiaTheme="minorEastAsia"/>
                <w:noProof/>
                <w:lang w:val="en-PH" w:eastAsia="en-PH"/>
              </w:rPr>
              <w:tab/>
            </w:r>
            <w:r w:rsidR="001F18CA" w:rsidRPr="000B666E">
              <w:rPr>
                <w:rStyle w:val="Hyperlink"/>
                <w:rFonts w:ascii="Arial" w:hAnsi="Arial" w:cs="Arial"/>
                <w:b/>
                <w:noProof/>
              </w:rPr>
              <w:t>General Objectives</w:t>
            </w:r>
            <w:r w:rsidR="001F18CA">
              <w:rPr>
                <w:noProof/>
                <w:webHidden/>
              </w:rPr>
              <w:tab/>
            </w:r>
            <w:r w:rsidR="009F4CB8">
              <w:rPr>
                <w:noProof/>
                <w:webHidden/>
              </w:rPr>
              <w:fldChar w:fldCharType="begin"/>
            </w:r>
            <w:r w:rsidR="001F18CA">
              <w:rPr>
                <w:noProof/>
                <w:webHidden/>
              </w:rPr>
              <w:instrText xml:space="preserve"> PAGEREF _Toc494215591 \h </w:instrText>
            </w:r>
            <w:r w:rsidR="009F4CB8">
              <w:rPr>
                <w:noProof/>
                <w:webHidden/>
              </w:rPr>
            </w:r>
            <w:r w:rsidR="009F4CB8">
              <w:rPr>
                <w:noProof/>
                <w:webHidden/>
              </w:rPr>
              <w:fldChar w:fldCharType="separate"/>
            </w:r>
            <w:r w:rsidR="001F18CA">
              <w:rPr>
                <w:noProof/>
                <w:webHidden/>
              </w:rPr>
              <w:t>4</w:t>
            </w:r>
            <w:r w:rsidR="009F4CB8">
              <w:rPr>
                <w:noProof/>
                <w:webHidden/>
              </w:rPr>
              <w:fldChar w:fldCharType="end"/>
            </w:r>
          </w:hyperlink>
        </w:p>
        <w:p w:rsidR="001F18CA" w:rsidRDefault="00432952">
          <w:pPr>
            <w:pStyle w:val="TOC3"/>
            <w:tabs>
              <w:tab w:val="left" w:pos="1320"/>
              <w:tab w:val="right" w:leader="dot" w:pos="9350"/>
            </w:tabs>
            <w:rPr>
              <w:rFonts w:eastAsiaTheme="minorEastAsia"/>
              <w:noProof/>
              <w:lang w:val="en-PH" w:eastAsia="en-PH"/>
            </w:rPr>
          </w:pPr>
          <w:hyperlink w:anchor="_Toc494215592" w:history="1">
            <w:r w:rsidR="001F18CA" w:rsidRPr="000B666E">
              <w:rPr>
                <w:rStyle w:val="Hyperlink"/>
                <w:rFonts w:ascii="Arial" w:hAnsi="Arial" w:cs="Arial"/>
                <w:b/>
                <w:noProof/>
              </w:rPr>
              <w:t>1.3.2.</w:t>
            </w:r>
            <w:r w:rsidR="001F18CA">
              <w:rPr>
                <w:rFonts w:eastAsiaTheme="minorEastAsia"/>
                <w:noProof/>
                <w:lang w:val="en-PH" w:eastAsia="en-PH"/>
              </w:rPr>
              <w:tab/>
            </w:r>
            <w:r w:rsidR="001F18CA" w:rsidRPr="000B666E">
              <w:rPr>
                <w:rStyle w:val="Hyperlink"/>
                <w:rFonts w:ascii="Arial" w:hAnsi="Arial" w:cs="Arial"/>
                <w:b/>
                <w:noProof/>
              </w:rPr>
              <w:t>Specific Objectives</w:t>
            </w:r>
            <w:r w:rsidR="001F18CA">
              <w:rPr>
                <w:noProof/>
                <w:webHidden/>
              </w:rPr>
              <w:tab/>
            </w:r>
            <w:r w:rsidR="009F4CB8">
              <w:rPr>
                <w:noProof/>
                <w:webHidden/>
              </w:rPr>
              <w:fldChar w:fldCharType="begin"/>
            </w:r>
            <w:r w:rsidR="001F18CA">
              <w:rPr>
                <w:noProof/>
                <w:webHidden/>
              </w:rPr>
              <w:instrText xml:space="preserve"> PAGEREF _Toc494215592 \h </w:instrText>
            </w:r>
            <w:r w:rsidR="009F4CB8">
              <w:rPr>
                <w:noProof/>
                <w:webHidden/>
              </w:rPr>
            </w:r>
            <w:r w:rsidR="009F4CB8">
              <w:rPr>
                <w:noProof/>
                <w:webHidden/>
              </w:rPr>
              <w:fldChar w:fldCharType="separate"/>
            </w:r>
            <w:r w:rsidR="001F18CA">
              <w:rPr>
                <w:noProof/>
                <w:webHidden/>
              </w:rPr>
              <w:t>5</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3" w:history="1">
            <w:r w:rsidR="001F18CA" w:rsidRPr="000B666E">
              <w:rPr>
                <w:rStyle w:val="Hyperlink"/>
                <w:rFonts w:ascii="Arial" w:hAnsi="Arial" w:cs="Arial"/>
                <w:b/>
                <w:noProof/>
              </w:rPr>
              <w:t>1.4.</w:t>
            </w:r>
            <w:r w:rsidR="001F18CA">
              <w:rPr>
                <w:rFonts w:eastAsiaTheme="minorEastAsia"/>
                <w:noProof/>
                <w:lang w:val="en-PH" w:eastAsia="en-PH"/>
              </w:rPr>
              <w:tab/>
            </w:r>
            <w:r w:rsidR="001F18CA" w:rsidRPr="000B666E">
              <w:rPr>
                <w:rStyle w:val="Hyperlink"/>
                <w:rFonts w:ascii="Arial" w:hAnsi="Arial" w:cs="Arial"/>
                <w:b/>
                <w:noProof/>
              </w:rPr>
              <w:t>SCOPE AND LIMITATION</w:t>
            </w:r>
            <w:r w:rsidR="001F18CA">
              <w:rPr>
                <w:noProof/>
                <w:webHidden/>
              </w:rPr>
              <w:tab/>
            </w:r>
            <w:r w:rsidR="009F4CB8">
              <w:rPr>
                <w:noProof/>
                <w:webHidden/>
              </w:rPr>
              <w:fldChar w:fldCharType="begin"/>
            </w:r>
            <w:r w:rsidR="001F18CA">
              <w:rPr>
                <w:noProof/>
                <w:webHidden/>
              </w:rPr>
              <w:instrText xml:space="preserve"> PAGEREF _Toc494215593 \h </w:instrText>
            </w:r>
            <w:r w:rsidR="009F4CB8">
              <w:rPr>
                <w:noProof/>
                <w:webHidden/>
              </w:rPr>
            </w:r>
            <w:r w:rsidR="009F4CB8">
              <w:rPr>
                <w:noProof/>
                <w:webHidden/>
              </w:rPr>
              <w:fldChar w:fldCharType="separate"/>
            </w:r>
            <w:r w:rsidR="001F18CA">
              <w:rPr>
                <w:noProof/>
                <w:webHidden/>
              </w:rPr>
              <w:t>5</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4" w:history="1">
            <w:r w:rsidR="001F18CA" w:rsidRPr="000B666E">
              <w:rPr>
                <w:rStyle w:val="Hyperlink"/>
                <w:rFonts w:ascii="Arial" w:hAnsi="Arial" w:cs="Arial"/>
                <w:b/>
                <w:noProof/>
              </w:rPr>
              <w:t>1.5.</w:t>
            </w:r>
            <w:r w:rsidR="001F18CA">
              <w:rPr>
                <w:rFonts w:eastAsiaTheme="minorEastAsia"/>
                <w:noProof/>
                <w:lang w:val="en-PH" w:eastAsia="en-PH"/>
              </w:rPr>
              <w:tab/>
            </w:r>
            <w:r w:rsidR="001F18CA" w:rsidRPr="000B666E">
              <w:rPr>
                <w:rStyle w:val="Hyperlink"/>
                <w:rFonts w:ascii="Arial" w:hAnsi="Arial" w:cs="Arial"/>
                <w:b/>
                <w:noProof/>
              </w:rPr>
              <w:t>PROJECT ASSUMPTIONS</w:t>
            </w:r>
            <w:r w:rsidR="001F18CA">
              <w:rPr>
                <w:noProof/>
                <w:webHidden/>
              </w:rPr>
              <w:tab/>
            </w:r>
            <w:r w:rsidR="009F4CB8">
              <w:rPr>
                <w:noProof/>
                <w:webHidden/>
              </w:rPr>
              <w:fldChar w:fldCharType="begin"/>
            </w:r>
            <w:r w:rsidR="001F18CA">
              <w:rPr>
                <w:noProof/>
                <w:webHidden/>
              </w:rPr>
              <w:instrText xml:space="preserve"> PAGEREF _Toc494215594 \h </w:instrText>
            </w:r>
            <w:r w:rsidR="009F4CB8">
              <w:rPr>
                <w:noProof/>
                <w:webHidden/>
              </w:rPr>
            </w:r>
            <w:r w:rsidR="009F4CB8">
              <w:rPr>
                <w:noProof/>
                <w:webHidden/>
              </w:rPr>
              <w:fldChar w:fldCharType="separate"/>
            </w:r>
            <w:r w:rsidR="001F18CA">
              <w:rPr>
                <w:noProof/>
                <w:webHidden/>
              </w:rPr>
              <w:t>5</w:t>
            </w:r>
            <w:r w:rsidR="009F4CB8">
              <w:rPr>
                <w:noProof/>
                <w:webHidden/>
              </w:rPr>
              <w:fldChar w:fldCharType="end"/>
            </w:r>
          </w:hyperlink>
        </w:p>
        <w:p w:rsidR="001F18CA" w:rsidRDefault="00432952">
          <w:pPr>
            <w:pStyle w:val="TOC1"/>
            <w:tabs>
              <w:tab w:val="right" w:leader="dot" w:pos="9350"/>
            </w:tabs>
            <w:rPr>
              <w:rFonts w:eastAsiaTheme="minorEastAsia"/>
              <w:noProof/>
              <w:lang w:val="en-PH" w:eastAsia="en-PH"/>
            </w:rPr>
          </w:pPr>
          <w:hyperlink w:anchor="_Toc494215595" w:history="1">
            <w:r w:rsidR="001F18CA" w:rsidRPr="000B666E">
              <w:rPr>
                <w:rStyle w:val="Hyperlink"/>
                <w:rFonts w:ascii="Arial" w:hAnsi="Arial" w:cs="Arial"/>
                <w:b/>
                <w:noProof/>
              </w:rPr>
              <w:t>PART II – DATABASE SPECIFICATIONS REPORT</w:t>
            </w:r>
            <w:r w:rsidR="001F18CA">
              <w:rPr>
                <w:noProof/>
                <w:webHidden/>
              </w:rPr>
              <w:tab/>
            </w:r>
            <w:r w:rsidR="009F4CB8">
              <w:rPr>
                <w:noProof/>
                <w:webHidden/>
              </w:rPr>
              <w:fldChar w:fldCharType="begin"/>
            </w:r>
            <w:r w:rsidR="001F18CA">
              <w:rPr>
                <w:noProof/>
                <w:webHidden/>
              </w:rPr>
              <w:instrText xml:space="preserve"> PAGEREF _Toc494215595 \h </w:instrText>
            </w:r>
            <w:r w:rsidR="009F4CB8">
              <w:rPr>
                <w:noProof/>
                <w:webHidden/>
              </w:rPr>
            </w:r>
            <w:r w:rsidR="009F4CB8">
              <w:rPr>
                <w:noProof/>
                <w:webHidden/>
              </w:rPr>
              <w:fldChar w:fldCharType="separate"/>
            </w:r>
            <w:r w:rsidR="001F18CA">
              <w:rPr>
                <w:noProof/>
                <w:webHidden/>
              </w:rPr>
              <w:t>6</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6" w:history="1">
            <w:r w:rsidR="001F18CA" w:rsidRPr="000B666E">
              <w:rPr>
                <w:rStyle w:val="Hyperlink"/>
                <w:rFonts w:ascii="Arial" w:hAnsi="Arial" w:cs="Arial"/>
                <w:b/>
                <w:noProof/>
              </w:rPr>
              <w:t>2.1.</w:t>
            </w:r>
            <w:r w:rsidR="001F18CA">
              <w:rPr>
                <w:rFonts w:eastAsiaTheme="minorEastAsia"/>
                <w:noProof/>
                <w:lang w:val="en-PH" w:eastAsia="en-PH"/>
              </w:rPr>
              <w:tab/>
            </w:r>
            <w:r w:rsidR="001F18CA" w:rsidRPr="000B666E">
              <w:rPr>
                <w:rStyle w:val="Hyperlink"/>
                <w:rFonts w:ascii="Arial" w:hAnsi="Arial" w:cs="Arial"/>
                <w:b/>
                <w:noProof/>
              </w:rPr>
              <w:t>BUSINESS RULES</w:t>
            </w:r>
            <w:r w:rsidR="001F18CA">
              <w:rPr>
                <w:noProof/>
                <w:webHidden/>
              </w:rPr>
              <w:tab/>
            </w:r>
            <w:r w:rsidR="009F4CB8">
              <w:rPr>
                <w:noProof/>
                <w:webHidden/>
              </w:rPr>
              <w:fldChar w:fldCharType="begin"/>
            </w:r>
            <w:r w:rsidR="001F18CA">
              <w:rPr>
                <w:noProof/>
                <w:webHidden/>
              </w:rPr>
              <w:instrText xml:space="preserve"> PAGEREF _Toc494215596 \h </w:instrText>
            </w:r>
            <w:r w:rsidR="009F4CB8">
              <w:rPr>
                <w:noProof/>
                <w:webHidden/>
              </w:rPr>
            </w:r>
            <w:r w:rsidR="009F4CB8">
              <w:rPr>
                <w:noProof/>
                <w:webHidden/>
              </w:rPr>
              <w:fldChar w:fldCharType="separate"/>
            </w:r>
            <w:r w:rsidR="001F18CA">
              <w:rPr>
                <w:noProof/>
                <w:webHidden/>
              </w:rPr>
              <w:t>6</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7" w:history="1">
            <w:r w:rsidR="001F18CA" w:rsidRPr="000B666E">
              <w:rPr>
                <w:rStyle w:val="Hyperlink"/>
                <w:rFonts w:ascii="Arial" w:hAnsi="Arial" w:cs="Arial"/>
                <w:b/>
                <w:noProof/>
              </w:rPr>
              <w:t>2.2.</w:t>
            </w:r>
            <w:r w:rsidR="001F18CA">
              <w:rPr>
                <w:rFonts w:eastAsiaTheme="minorEastAsia"/>
                <w:noProof/>
                <w:lang w:val="en-PH" w:eastAsia="en-PH"/>
              </w:rPr>
              <w:tab/>
            </w:r>
            <w:r w:rsidR="001F18CA" w:rsidRPr="000B666E">
              <w:rPr>
                <w:rStyle w:val="Hyperlink"/>
                <w:rFonts w:ascii="Arial" w:hAnsi="Arial" w:cs="Arial"/>
                <w:b/>
                <w:noProof/>
              </w:rPr>
              <w:t>ENTITY-RELATIONSHIP DIAGRAM</w:t>
            </w:r>
            <w:r w:rsidR="001F18CA">
              <w:rPr>
                <w:noProof/>
                <w:webHidden/>
              </w:rPr>
              <w:tab/>
            </w:r>
            <w:r w:rsidR="009F4CB8">
              <w:rPr>
                <w:noProof/>
                <w:webHidden/>
              </w:rPr>
              <w:fldChar w:fldCharType="begin"/>
            </w:r>
            <w:r w:rsidR="001F18CA">
              <w:rPr>
                <w:noProof/>
                <w:webHidden/>
              </w:rPr>
              <w:instrText xml:space="preserve"> PAGEREF _Toc494215597 \h </w:instrText>
            </w:r>
            <w:r w:rsidR="009F4CB8">
              <w:rPr>
                <w:noProof/>
                <w:webHidden/>
              </w:rPr>
            </w:r>
            <w:r w:rsidR="009F4CB8">
              <w:rPr>
                <w:noProof/>
                <w:webHidden/>
              </w:rPr>
              <w:fldChar w:fldCharType="separate"/>
            </w:r>
            <w:r w:rsidR="001F18CA">
              <w:rPr>
                <w:noProof/>
                <w:webHidden/>
              </w:rPr>
              <w:t>6</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8" w:history="1">
            <w:r w:rsidR="001F18CA" w:rsidRPr="000B666E">
              <w:rPr>
                <w:rStyle w:val="Hyperlink"/>
                <w:rFonts w:ascii="Arial" w:hAnsi="Arial" w:cs="Arial"/>
                <w:b/>
                <w:noProof/>
              </w:rPr>
              <w:t>2.3.</w:t>
            </w:r>
            <w:r w:rsidR="001F18CA">
              <w:rPr>
                <w:rFonts w:eastAsiaTheme="minorEastAsia"/>
                <w:noProof/>
                <w:lang w:val="en-PH" w:eastAsia="en-PH"/>
              </w:rPr>
              <w:tab/>
            </w:r>
            <w:r w:rsidR="001F18CA" w:rsidRPr="000B666E">
              <w:rPr>
                <w:rStyle w:val="Hyperlink"/>
                <w:rFonts w:ascii="Arial" w:hAnsi="Arial" w:cs="Arial"/>
                <w:b/>
                <w:noProof/>
              </w:rPr>
              <w:t>NORMALIZED RELATIONS</w:t>
            </w:r>
            <w:r w:rsidR="001F18CA">
              <w:rPr>
                <w:noProof/>
                <w:webHidden/>
              </w:rPr>
              <w:tab/>
            </w:r>
            <w:r w:rsidR="009F4CB8">
              <w:rPr>
                <w:noProof/>
                <w:webHidden/>
              </w:rPr>
              <w:fldChar w:fldCharType="begin"/>
            </w:r>
            <w:r w:rsidR="001F18CA">
              <w:rPr>
                <w:noProof/>
                <w:webHidden/>
              </w:rPr>
              <w:instrText xml:space="preserve"> PAGEREF _Toc494215598 \h </w:instrText>
            </w:r>
            <w:r w:rsidR="009F4CB8">
              <w:rPr>
                <w:noProof/>
                <w:webHidden/>
              </w:rPr>
            </w:r>
            <w:r w:rsidR="009F4CB8">
              <w:rPr>
                <w:noProof/>
                <w:webHidden/>
              </w:rPr>
              <w:fldChar w:fldCharType="separate"/>
            </w:r>
            <w:r w:rsidR="001F18CA">
              <w:rPr>
                <w:noProof/>
                <w:webHidden/>
              </w:rPr>
              <w:t>6</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599" w:history="1">
            <w:r w:rsidR="001F18CA" w:rsidRPr="000B666E">
              <w:rPr>
                <w:rStyle w:val="Hyperlink"/>
                <w:rFonts w:ascii="Arial" w:hAnsi="Arial" w:cs="Arial"/>
                <w:b/>
                <w:noProof/>
              </w:rPr>
              <w:t>2.4.</w:t>
            </w:r>
            <w:r w:rsidR="001F18CA">
              <w:rPr>
                <w:rFonts w:eastAsiaTheme="minorEastAsia"/>
                <w:noProof/>
                <w:lang w:val="en-PH" w:eastAsia="en-PH"/>
              </w:rPr>
              <w:tab/>
            </w:r>
            <w:r w:rsidR="001F18CA" w:rsidRPr="000B666E">
              <w:rPr>
                <w:rStyle w:val="Hyperlink"/>
                <w:rFonts w:ascii="Arial" w:hAnsi="Arial" w:cs="Arial"/>
                <w:b/>
                <w:noProof/>
              </w:rPr>
              <w:t>DATA DICTIONARY</w:t>
            </w:r>
            <w:r w:rsidR="001F18CA">
              <w:rPr>
                <w:noProof/>
                <w:webHidden/>
              </w:rPr>
              <w:tab/>
            </w:r>
            <w:r w:rsidR="009F4CB8">
              <w:rPr>
                <w:noProof/>
                <w:webHidden/>
              </w:rPr>
              <w:fldChar w:fldCharType="begin"/>
            </w:r>
            <w:r w:rsidR="001F18CA">
              <w:rPr>
                <w:noProof/>
                <w:webHidden/>
              </w:rPr>
              <w:instrText xml:space="preserve"> PAGEREF _Toc494215599 \h </w:instrText>
            </w:r>
            <w:r w:rsidR="009F4CB8">
              <w:rPr>
                <w:noProof/>
                <w:webHidden/>
              </w:rPr>
            </w:r>
            <w:r w:rsidR="009F4CB8">
              <w:rPr>
                <w:noProof/>
                <w:webHidden/>
              </w:rPr>
              <w:fldChar w:fldCharType="separate"/>
            </w:r>
            <w:r w:rsidR="001F18CA">
              <w:rPr>
                <w:noProof/>
                <w:webHidden/>
              </w:rPr>
              <w:t>7</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600" w:history="1">
            <w:r w:rsidR="001F18CA" w:rsidRPr="000B666E">
              <w:rPr>
                <w:rStyle w:val="Hyperlink"/>
                <w:rFonts w:ascii="Arial" w:hAnsi="Arial" w:cs="Arial"/>
                <w:b/>
                <w:noProof/>
              </w:rPr>
              <w:t>2.5.</w:t>
            </w:r>
            <w:r w:rsidR="001F18CA">
              <w:rPr>
                <w:rFonts w:eastAsiaTheme="minorEastAsia"/>
                <w:noProof/>
                <w:lang w:val="en-PH" w:eastAsia="en-PH"/>
              </w:rPr>
              <w:tab/>
            </w:r>
            <w:r w:rsidR="001F18CA" w:rsidRPr="000B666E">
              <w:rPr>
                <w:rStyle w:val="Hyperlink"/>
                <w:rFonts w:ascii="Arial" w:hAnsi="Arial" w:cs="Arial"/>
                <w:b/>
                <w:noProof/>
              </w:rPr>
              <w:t>DATABASE DIAGRAM</w:t>
            </w:r>
            <w:r w:rsidR="001F18CA">
              <w:rPr>
                <w:noProof/>
                <w:webHidden/>
              </w:rPr>
              <w:tab/>
            </w:r>
            <w:r w:rsidR="009F4CB8">
              <w:rPr>
                <w:noProof/>
                <w:webHidden/>
              </w:rPr>
              <w:fldChar w:fldCharType="begin"/>
            </w:r>
            <w:r w:rsidR="001F18CA">
              <w:rPr>
                <w:noProof/>
                <w:webHidden/>
              </w:rPr>
              <w:instrText xml:space="preserve"> PAGEREF _Toc494215600 \h </w:instrText>
            </w:r>
            <w:r w:rsidR="009F4CB8">
              <w:rPr>
                <w:noProof/>
                <w:webHidden/>
              </w:rPr>
            </w:r>
            <w:r w:rsidR="009F4CB8">
              <w:rPr>
                <w:noProof/>
                <w:webHidden/>
              </w:rPr>
              <w:fldChar w:fldCharType="separate"/>
            </w:r>
            <w:r w:rsidR="001F18CA">
              <w:rPr>
                <w:noProof/>
                <w:webHidden/>
              </w:rPr>
              <w:t>7</w:t>
            </w:r>
            <w:r w:rsidR="009F4CB8">
              <w:rPr>
                <w:noProof/>
                <w:webHidden/>
              </w:rPr>
              <w:fldChar w:fldCharType="end"/>
            </w:r>
          </w:hyperlink>
        </w:p>
        <w:p w:rsidR="001F18CA" w:rsidRDefault="00432952">
          <w:pPr>
            <w:pStyle w:val="TOC1"/>
            <w:tabs>
              <w:tab w:val="right" w:leader="dot" w:pos="9350"/>
            </w:tabs>
            <w:rPr>
              <w:rFonts w:eastAsiaTheme="minorEastAsia"/>
              <w:noProof/>
              <w:lang w:val="en-PH" w:eastAsia="en-PH"/>
            </w:rPr>
          </w:pPr>
          <w:hyperlink w:anchor="_Toc494215601" w:history="1">
            <w:r w:rsidR="001F18CA" w:rsidRPr="000B666E">
              <w:rPr>
                <w:rStyle w:val="Hyperlink"/>
                <w:rFonts w:ascii="Arial" w:hAnsi="Arial" w:cs="Arial"/>
                <w:b/>
                <w:noProof/>
              </w:rPr>
              <w:t>PART III – APPLICATION SPECIFICATIONS REPORT</w:t>
            </w:r>
            <w:r w:rsidR="001F18CA">
              <w:rPr>
                <w:noProof/>
                <w:webHidden/>
              </w:rPr>
              <w:tab/>
            </w:r>
            <w:r w:rsidR="009F4CB8">
              <w:rPr>
                <w:noProof/>
                <w:webHidden/>
              </w:rPr>
              <w:fldChar w:fldCharType="begin"/>
            </w:r>
            <w:r w:rsidR="001F18CA">
              <w:rPr>
                <w:noProof/>
                <w:webHidden/>
              </w:rPr>
              <w:instrText xml:space="preserve"> PAGEREF _Toc494215601 \h </w:instrText>
            </w:r>
            <w:r w:rsidR="009F4CB8">
              <w:rPr>
                <w:noProof/>
                <w:webHidden/>
              </w:rPr>
            </w:r>
            <w:r w:rsidR="009F4CB8">
              <w:rPr>
                <w:noProof/>
                <w:webHidden/>
              </w:rPr>
              <w:fldChar w:fldCharType="separate"/>
            </w:r>
            <w:r w:rsidR="001F18CA">
              <w:rPr>
                <w:noProof/>
                <w:webHidden/>
              </w:rPr>
              <w:t>8</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602" w:history="1">
            <w:r w:rsidR="001F18CA" w:rsidRPr="000B666E">
              <w:rPr>
                <w:rStyle w:val="Hyperlink"/>
                <w:rFonts w:ascii="Arial" w:hAnsi="Arial" w:cs="Arial"/>
                <w:b/>
                <w:noProof/>
              </w:rPr>
              <w:t>3.1.</w:t>
            </w:r>
            <w:r w:rsidR="001F18CA">
              <w:rPr>
                <w:rFonts w:eastAsiaTheme="minorEastAsia"/>
                <w:noProof/>
                <w:lang w:val="en-PH" w:eastAsia="en-PH"/>
              </w:rPr>
              <w:tab/>
            </w:r>
            <w:r w:rsidR="001F18CA" w:rsidRPr="000B666E">
              <w:rPr>
                <w:rStyle w:val="Hyperlink"/>
                <w:rFonts w:ascii="Arial" w:hAnsi="Arial" w:cs="Arial"/>
                <w:b/>
                <w:noProof/>
              </w:rPr>
              <w:t>APPLICATION DESCRIPTION</w:t>
            </w:r>
            <w:r w:rsidR="001F18CA">
              <w:rPr>
                <w:noProof/>
                <w:webHidden/>
              </w:rPr>
              <w:tab/>
            </w:r>
            <w:r w:rsidR="009F4CB8">
              <w:rPr>
                <w:noProof/>
                <w:webHidden/>
              </w:rPr>
              <w:fldChar w:fldCharType="begin"/>
            </w:r>
            <w:r w:rsidR="001F18CA">
              <w:rPr>
                <w:noProof/>
                <w:webHidden/>
              </w:rPr>
              <w:instrText xml:space="preserve"> PAGEREF _Toc494215602 \h </w:instrText>
            </w:r>
            <w:r w:rsidR="009F4CB8">
              <w:rPr>
                <w:noProof/>
                <w:webHidden/>
              </w:rPr>
            </w:r>
            <w:r w:rsidR="009F4CB8">
              <w:rPr>
                <w:noProof/>
                <w:webHidden/>
              </w:rPr>
              <w:fldChar w:fldCharType="separate"/>
            </w:r>
            <w:r w:rsidR="001F18CA">
              <w:rPr>
                <w:noProof/>
                <w:webHidden/>
              </w:rPr>
              <w:t>8</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603" w:history="1">
            <w:r w:rsidR="001F18CA" w:rsidRPr="000B666E">
              <w:rPr>
                <w:rStyle w:val="Hyperlink"/>
                <w:rFonts w:ascii="Arial" w:hAnsi="Arial" w:cs="Arial"/>
                <w:b/>
                <w:noProof/>
              </w:rPr>
              <w:t>3.2.</w:t>
            </w:r>
            <w:r w:rsidR="001F18CA">
              <w:rPr>
                <w:rFonts w:eastAsiaTheme="minorEastAsia"/>
                <w:noProof/>
                <w:lang w:val="en-PH" w:eastAsia="en-PH"/>
              </w:rPr>
              <w:tab/>
            </w:r>
            <w:r w:rsidR="001F18CA" w:rsidRPr="000B666E">
              <w:rPr>
                <w:rStyle w:val="Hyperlink"/>
                <w:rFonts w:ascii="Arial" w:hAnsi="Arial" w:cs="Arial"/>
                <w:b/>
                <w:noProof/>
              </w:rPr>
              <w:t>PROSPECT USERS OF THE SYSTEM</w:t>
            </w:r>
            <w:r w:rsidR="001F18CA">
              <w:rPr>
                <w:noProof/>
                <w:webHidden/>
              </w:rPr>
              <w:tab/>
            </w:r>
            <w:r w:rsidR="009F4CB8">
              <w:rPr>
                <w:noProof/>
                <w:webHidden/>
              </w:rPr>
              <w:fldChar w:fldCharType="begin"/>
            </w:r>
            <w:r w:rsidR="001F18CA">
              <w:rPr>
                <w:noProof/>
                <w:webHidden/>
              </w:rPr>
              <w:instrText xml:space="preserve"> PAGEREF _Toc494215603 \h </w:instrText>
            </w:r>
            <w:r w:rsidR="009F4CB8">
              <w:rPr>
                <w:noProof/>
                <w:webHidden/>
              </w:rPr>
            </w:r>
            <w:r w:rsidR="009F4CB8">
              <w:rPr>
                <w:noProof/>
                <w:webHidden/>
              </w:rPr>
              <w:fldChar w:fldCharType="separate"/>
            </w:r>
            <w:r w:rsidR="001F18CA">
              <w:rPr>
                <w:noProof/>
                <w:webHidden/>
              </w:rPr>
              <w:t>8</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604" w:history="1">
            <w:r w:rsidR="001F18CA" w:rsidRPr="000B666E">
              <w:rPr>
                <w:rStyle w:val="Hyperlink"/>
                <w:rFonts w:ascii="Arial" w:hAnsi="Arial" w:cs="Arial"/>
                <w:b/>
                <w:noProof/>
              </w:rPr>
              <w:t>3.3.</w:t>
            </w:r>
            <w:r w:rsidR="001F18CA">
              <w:rPr>
                <w:rFonts w:eastAsiaTheme="minorEastAsia"/>
                <w:noProof/>
                <w:lang w:val="en-PH" w:eastAsia="en-PH"/>
              </w:rPr>
              <w:tab/>
            </w:r>
            <w:r w:rsidR="001F18CA" w:rsidRPr="000B666E">
              <w:rPr>
                <w:rStyle w:val="Hyperlink"/>
                <w:rFonts w:ascii="Arial" w:hAnsi="Arial" w:cs="Arial"/>
                <w:b/>
                <w:noProof/>
              </w:rPr>
              <w:t>FEATURES SPECIFICATION</w:t>
            </w:r>
            <w:r w:rsidR="001F18CA">
              <w:rPr>
                <w:noProof/>
                <w:webHidden/>
              </w:rPr>
              <w:tab/>
            </w:r>
            <w:r w:rsidR="009F4CB8">
              <w:rPr>
                <w:noProof/>
                <w:webHidden/>
              </w:rPr>
              <w:fldChar w:fldCharType="begin"/>
            </w:r>
            <w:r w:rsidR="001F18CA">
              <w:rPr>
                <w:noProof/>
                <w:webHidden/>
              </w:rPr>
              <w:instrText xml:space="preserve"> PAGEREF _Toc494215604 \h </w:instrText>
            </w:r>
            <w:r w:rsidR="009F4CB8">
              <w:rPr>
                <w:noProof/>
                <w:webHidden/>
              </w:rPr>
            </w:r>
            <w:r w:rsidR="009F4CB8">
              <w:rPr>
                <w:noProof/>
                <w:webHidden/>
              </w:rPr>
              <w:fldChar w:fldCharType="separate"/>
            </w:r>
            <w:r w:rsidR="001F18CA">
              <w:rPr>
                <w:noProof/>
                <w:webHidden/>
              </w:rPr>
              <w:t>8</w:t>
            </w:r>
            <w:r w:rsidR="009F4CB8">
              <w:rPr>
                <w:noProof/>
                <w:webHidden/>
              </w:rPr>
              <w:fldChar w:fldCharType="end"/>
            </w:r>
          </w:hyperlink>
        </w:p>
        <w:p w:rsidR="001F18CA" w:rsidRDefault="00432952">
          <w:pPr>
            <w:pStyle w:val="TOC2"/>
            <w:tabs>
              <w:tab w:val="left" w:pos="880"/>
              <w:tab w:val="right" w:leader="dot" w:pos="9350"/>
            </w:tabs>
            <w:rPr>
              <w:rFonts w:eastAsiaTheme="minorEastAsia"/>
              <w:noProof/>
              <w:lang w:val="en-PH" w:eastAsia="en-PH"/>
            </w:rPr>
          </w:pPr>
          <w:hyperlink w:anchor="_Toc494215605" w:history="1">
            <w:r w:rsidR="001F18CA" w:rsidRPr="000B666E">
              <w:rPr>
                <w:rStyle w:val="Hyperlink"/>
                <w:rFonts w:ascii="Arial" w:hAnsi="Arial" w:cs="Arial"/>
                <w:b/>
                <w:noProof/>
              </w:rPr>
              <w:t>3.4.</w:t>
            </w:r>
            <w:r w:rsidR="001F18CA">
              <w:rPr>
                <w:rFonts w:eastAsiaTheme="minorEastAsia"/>
                <w:noProof/>
                <w:lang w:val="en-PH" w:eastAsia="en-PH"/>
              </w:rPr>
              <w:tab/>
            </w:r>
            <w:r w:rsidR="001F18CA" w:rsidRPr="000B666E">
              <w:rPr>
                <w:rStyle w:val="Hyperlink"/>
                <w:rFonts w:ascii="Arial" w:hAnsi="Arial" w:cs="Arial"/>
                <w:b/>
                <w:noProof/>
              </w:rPr>
              <w:t>APPLICATION SCREENSHOTS</w:t>
            </w:r>
            <w:r w:rsidR="001F18CA">
              <w:rPr>
                <w:noProof/>
                <w:webHidden/>
              </w:rPr>
              <w:tab/>
            </w:r>
            <w:r w:rsidR="009F4CB8">
              <w:rPr>
                <w:noProof/>
                <w:webHidden/>
              </w:rPr>
              <w:fldChar w:fldCharType="begin"/>
            </w:r>
            <w:r w:rsidR="001F18CA">
              <w:rPr>
                <w:noProof/>
                <w:webHidden/>
              </w:rPr>
              <w:instrText xml:space="preserve"> PAGEREF _Toc494215605 \h </w:instrText>
            </w:r>
            <w:r w:rsidR="009F4CB8">
              <w:rPr>
                <w:noProof/>
                <w:webHidden/>
              </w:rPr>
            </w:r>
            <w:r w:rsidR="009F4CB8">
              <w:rPr>
                <w:noProof/>
                <w:webHidden/>
              </w:rPr>
              <w:fldChar w:fldCharType="separate"/>
            </w:r>
            <w:r w:rsidR="001F18CA">
              <w:rPr>
                <w:noProof/>
                <w:webHidden/>
              </w:rPr>
              <w:t>9</w:t>
            </w:r>
            <w:r w:rsidR="009F4CB8">
              <w:rPr>
                <w:noProof/>
                <w:webHidden/>
              </w:rPr>
              <w:fldChar w:fldCharType="end"/>
            </w:r>
          </w:hyperlink>
        </w:p>
        <w:p w:rsidR="00FC4794" w:rsidRDefault="009F4CB8">
          <w:r>
            <w:rPr>
              <w:b/>
              <w:bCs/>
              <w:noProof/>
            </w:rPr>
            <w:fldChar w:fldCharType="end"/>
          </w:r>
        </w:p>
      </w:sdtContent>
    </w:sdt>
    <w:p w:rsidR="00DE06CC" w:rsidRDefault="008A3A98" w:rsidP="00A63634">
      <w:pPr>
        <w:spacing w:line="360" w:lineRule="auto"/>
        <w:ind w:left="720" w:hanging="720"/>
        <w:jc w:val="both"/>
        <w:rPr>
          <w:rFonts w:ascii="Arial" w:hAnsi="Arial" w:cs="Arial"/>
          <w:sz w:val="24"/>
          <w:szCs w:val="24"/>
        </w:rPr>
      </w:pPr>
      <w:r>
        <w:rPr>
          <w:rFonts w:ascii="Arial" w:hAnsi="Arial" w:cs="Arial"/>
          <w:sz w:val="24"/>
          <w:szCs w:val="24"/>
        </w:rPr>
        <w:br/>
      </w: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DE06CC" w:rsidRPr="00C83944" w:rsidRDefault="00DE06CC" w:rsidP="00A63634">
      <w:pPr>
        <w:pStyle w:val="Heading1"/>
        <w:spacing w:before="0" w:line="360" w:lineRule="auto"/>
        <w:jc w:val="center"/>
        <w:rPr>
          <w:rFonts w:ascii="Arial" w:hAnsi="Arial" w:cs="Arial"/>
          <w:b/>
          <w:color w:val="auto"/>
          <w:sz w:val="28"/>
          <w:szCs w:val="28"/>
        </w:rPr>
      </w:pPr>
      <w:bookmarkStart w:id="0" w:name="_Toc494215587"/>
      <w:r w:rsidRPr="00C83944">
        <w:rPr>
          <w:rFonts w:ascii="Arial" w:hAnsi="Arial" w:cs="Arial"/>
          <w:b/>
          <w:color w:val="auto"/>
          <w:sz w:val="28"/>
          <w:szCs w:val="28"/>
        </w:rPr>
        <w:lastRenderedPageBreak/>
        <w:t>PART I</w:t>
      </w:r>
      <w:r w:rsidR="00FC4794">
        <w:rPr>
          <w:rFonts w:ascii="Arial" w:hAnsi="Arial" w:cs="Arial"/>
          <w:b/>
          <w:color w:val="auto"/>
          <w:sz w:val="28"/>
          <w:szCs w:val="28"/>
        </w:rPr>
        <w:t xml:space="preserve"> – </w:t>
      </w:r>
      <w:r w:rsidRPr="00C83944">
        <w:rPr>
          <w:rFonts w:ascii="Arial" w:hAnsi="Arial" w:cs="Arial"/>
          <w:b/>
          <w:color w:val="auto"/>
          <w:sz w:val="28"/>
          <w:szCs w:val="28"/>
        </w:rPr>
        <w:t>PROJECT</w:t>
      </w:r>
      <w:r w:rsidR="00FC4794">
        <w:rPr>
          <w:rFonts w:ascii="Arial" w:hAnsi="Arial" w:cs="Arial"/>
          <w:b/>
          <w:color w:val="auto"/>
          <w:sz w:val="28"/>
          <w:szCs w:val="28"/>
        </w:rPr>
        <w:t xml:space="preserve"> </w:t>
      </w:r>
      <w:r w:rsidRPr="00C83944">
        <w:rPr>
          <w:rFonts w:ascii="Arial" w:hAnsi="Arial" w:cs="Arial"/>
          <w:b/>
          <w:color w:val="auto"/>
          <w:sz w:val="28"/>
          <w:szCs w:val="28"/>
        </w:rPr>
        <w:t>SPECIFICATIONS REPORT</w:t>
      </w:r>
      <w:bookmarkEnd w:id="0"/>
    </w:p>
    <w:p w:rsidR="00DE06CC" w:rsidRDefault="00DE06CC" w:rsidP="00A63634">
      <w:pPr>
        <w:spacing w:line="360" w:lineRule="auto"/>
        <w:ind w:left="720" w:hanging="720"/>
        <w:jc w:val="center"/>
        <w:rPr>
          <w:rFonts w:ascii="Arial" w:hAnsi="Arial" w:cs="Arial"/>
          <w:b/>
          <w:sz w:val="28"/>
          <w:szCs w:val="24"/>
        </w:rPr>
      </w:pPr>
    </w:p>
    <w:p w:rsidR="00DE06CC" w:rsidRPr="00C83944" w:rsidRDefault="00C83944" w:rsidP="00A63634">
      <w:pPr>
        <w:pStyle w:val="Heading2"/>
        <w:spacing w:line="360" w:lineRule="auto"/>
        <w:rPr>
          <w:rFonts w:ascii="Arial" w:hAnsi="Arial" w:cs="Arial"/>
          <w:b/>
          <w:color w:val="auto"/>
          <w:sz w:val="24"/>
        </w:rPr>
      </w:pPr>
      <w:bookmarkStart w:id="1" w:name="_Toc494215588"/>
      <w:r w:rsidRPr="00C83944">
        <w:rPr>
          <w:rFonts w:ascii="Arial" w:hAnsi="Arial" w:cs="Arial"/>
          <w:b/>
          <w:color w:val="auto"/>
          <w:sz w:val="24"/>
        </w:rPr>
        <w:t>1.1.</w:t>
      </w:r>
      <w:r w:rsidRPr="00C83944">
        <w:rPr>
          <w:rFonts w:ascii="Arial" w:hAnsi="Arial" w:cs="Arial"/>
          <w:b/>
          <w:color w:val="auto"/>
          <w:sz w:val="24"/>
        </w:rPr>
        <w:tab/>
      </w:r>
      <w:r w:rsidR="003A7F76">
        <w:rPr>
          <w:rFonts w:ascii="Arial" w:hAnsi="Arial" w:cs="Arial"/>
          <w:b/>
          <w:color w:val="auto"/>
          <w:sz w:val="24"/>
        </w:rPr>
        <w:t>INTRODUCTION</w:t>
      </w:r>
      <w:bookmarkEnd w:id="1"/>
    </w:p>
    <w:p w:rsidR="00DE06CC" w:rsidRPr="002C1B85" w:rsidRDefault="00DE06CC" w:rsidP="00A63634">
      <w:pPr>
        <w:spacing w:line="360" w:lineRule="auto"/>
        <w:ind w:left="720" w:hanging="720"/>
        <w:jc w:val="both"/>
        <w:rPr>
          <w:rFonts w:ascii="Arial" w:hAnsi="Arial" w:cs="Arial"/>
          <w:i/>
          <w:sz w:val="24"/>
          <w:szCs w:val="24"/>
        </w:rPr>
      </w:pPr>
    </w:p>
    <w:p w:rsidR="00DE06CC" w:rsidRDefault="00BC1C93" w:rsidP="00A63634">
      <w:pPr>
        <w:spacing w:line="360" w:lineRule="auto"/>
        <w:ind w:left="720"/>
        <w:jc w:val="both"/>
        <w:rPr>
          <w:rFonts w:ascii="Arial" w:hAnsi="Arial" w:cs="Arial"/>
          <w:i/>
          <w:sz w:val="24"/>
          <w:szCs w:val="24"/>
        </w:rPr>
      </w:pPr>
      <w:r>
        <w:rPr>
          <w:rFonts w:ascii="Arial" w:hAnsi="Arial" w:cs="Arial"/>
          <w:i/>
          <w:sz w:val="24"/>
          <w:szCs w:val="24"/>
        </w:rPr>
        <w:tab/>
      </w:r>
      <w:r w:rsidR="00B16A52">
        <w:rPr>
          <w:rFonts w:ascii="Arial" w:hAnsi="Arial" w:cs="Arial"/>
          <w:i/>
          <w:sz w:val="24"/>
          <w:szCs w:val="24"/>
        </w:rPr>
        <w:t xml:space="preserve">Jesus Christ proclaimed, almost 2000 years ago, “I will build </w:t>
      </w:r>
      <w:proofErr w:type="gramStart"/>
      <w:r w:rsidR="00B16A52">
        <w:rPr>
          <w:rFonts w:ascii="Arial" w:hAnsi="Arial" w:cs="Arial"/>
          <w:i/>
          <w:sz w:val="24"/>
          <w:szCs w:val="24"/>
        </w:rPr>
        <w:t>My</w:t>
      </w:r>
      <w:proofErr w:type="gramEnd"/>
      <w:r w:rsidR="00B16A52">
        <w:rPr>
          <w:rFonts w:ascii="Arial" w:hAnsi="Arial" w:cs="Arial"/>
          <w:i/>
          <w:sz w:val="24"/>
          <w:szCs w:val="24"/>
        </w:rPr>
        <w:t xml:space="preserve"> church.” He declared that His Church would never die out promising that “the gates of Hades [the grave] shall not prevail against it”</w:t>
      </w:r>
      <w:r>
        <w:rPr>
          <w:rFonts w:ascii="Arial" w:hAnsi="Arial" w:cs="Arial"/>
          <w:i/>
          <w:sz w:val="24"/>
          <w:szCs w:val="24"/>
        </w:rPr>
        <w:t xml:space="preserve"> (Matthew 16:18)</w:t>
      </w:r>
    </w:p>
    <w:p w:rsidR="00BC1C93" w:rsidRDefault="00BC1C93" w:rsidP="00A63634">
      <w:pPr>
        <w:spacing w:line="360" w:lineRule="auto"/>
        <w:ind w:left="720"/>
        <w:jc w:val="both"/>
        <w:rPr>
          <w:rFonts w:ascii="Arial" w:hAnsi="Arial" w:cs="Arial"/>
          <w:i/>
          <w:sz w:val="24"/>
          <w:szCs w:val="24"/>
        </w:rPr>
      </w:pPr>
      <w:r>
        <w:rPr>
          <w:rFonts w:ascii="Arial" w:hAnsi="Arial" w:cs="Arial"/>
          <w:i/>
          <w:sz w:val="24"/>
          <w:szCs w:val="24"/>
        </w:rPr>
        <w:tab/>
        <w:t>Filipinos are indeed known worldwide as peoples of deep and great faith. It is the only country in Asia where majority are Catholics. Throughout the year, they manifest this kind of faith through their celebrations. Nearly every important events in our life is held at a church, like christening, baptism, and wedding. Also, we came here to say our thanks for the achievements we attain and blessings we receive. All because of the fact that our culture as Filipinos is centered on our religion and church.</w:t>
      </w:r>
    </w:p>
    <w:p w:rsidR="00DE06CC" w:rsidRDefault="00BC1C93" w:rsidP="001C10A2">
      <w:pPr>
        <w:spacing w:line="360" w:lineRule="auto"/>
        <w:ind w:left="720"/>
        <w:jc w:val="both"/>
        <w:rPr>
          <w:rFonts w:ascii="Arial" w:hAnsi="Arial" w:cs="Arial"/>
          <w:i/>
          <w:sz w:val="24"/>
          <w:szCs w:val="24"/>
        </w:rPr>
      </w:pPr>
      <w:r>
        <w:rPr>
          <w:rFonts w:ascii="Arial" w:hAnsi="Arial" w:cs="Arial"/>
          <w:i/>
          <w:sz w:val="24"/>
          <w:szCs w:val="24"/>
        </w:rPr>
        <w:tab/>
        <w:t xml:space="preserve">Church-To-Go is a reservation system created to make special moments happen. Giving people a chance to reserve to the church in a lot more easier more way. </w:t>
      </w:r>
      <w:r w:rsidR="001C10A2">
        <w:rPr>
          <w:rFonts w:ascii="Arial" w:hAnsi="Arial" w:cs="Arial"/>
          <w:i/>
          <w:sz w:val="24"/>
          <w:szCs w:val="24"/>
        </w:rPr>
        <w:t>It aims to provide an efficient and convenient way of reserving for all the individuals involved. By hosting the service online, the entire flow of the reservation system will not be greatly affected by the absence of important individuals.(Example: Suppose that the administrator of the system, whose the one that manages the approving of requests, is out of the country or sick &amp; homebound then they can still fulfill their duties online). It also aims to prevent issues caused by human error can easily be avoided by Church-To-go, like preventing conflicting reservations. This project also aims to be extended to a bigger scope being deployed to different churches and providing uniform reservation system for the entire city.</w:t>
      </w:r>
    </w:p>
    <w:p w:rsidR="00DD580A" w:rsidRPr="002C1B85" w:rsidRDefault="00DD580A" w:rsidP="001C10A2">
      <w:pPr>
        <w:spacing w:line="360" w:lineRule="auto"/>
        <w:ind w:left="720"/>
        <w:jc w:val="both"/>
        <w:rPr>
          <w:rFonts w:ascii="Arial" w:hAnsi="Arial" w:cs="Arial"/>
          <w:i/>
          <w:sz w:val="24"/>
          <w:szCs w:val="24"/>
        </w:rPr>
      </w:pPr>
    </w:p>
    <w:p w:rsidR="00DE06CC" w:rsidRDefault="00DE06CC" w:rsidP="00A63634">
      <w:pPr>
        <w:spacing w:line="360" w:lineRule="auto"/>
        <w:jc w:val="both"/>
        <w:rPr>
          <w:rFonts w:ascii="Arial" w:hAnsi="Arial" w:cs="Arial"/>
          <w:sz w:val="24"/>
          <w:szCs w:val="24"/>
        </w:rPr>
      </w:pPr>
    </w:p>
    <w:p w:rsidR="00EC58D0" w:rsidRPr="00C83944" w:rsidRDefault="00C83944" w:rsidP="00A63634">
      <w:pPr>
        <w:pStyle w:val="Heading2"/>
        <w:spacing w:line="360" w:lineRule="auto"/>
        <w:rPr>
          <w:rFonts w:ascii="Arial" w:hAnsi="Arial" w:cs="Arial"/>
          <w:b/>
          <w:color w:val="auto"/>
          <w:sz w:val="24"/>
        </w:rPr>
      </w:pPr>
      <w:bookmarkStart w:id="2" w:name="_Toc494215589"/>
      <w:r w:rsidRPr="00C83944">
        <w:rPr>
          <w:rFonts w:ascii="Arial" w:hAnsi="Arial" w:cs="Arial"/>
          <w:b/>
          <w:color w:val="auto"/>
          <w:sz w:val="24"/>
        </w:rPr>
        <w:lastRenderedPageBreak/>
        <w:t>1.2.</w:t>
      </w:r>
      <w:r w:rsidRPr="00C83944">
        <w:rPr>
          <w:rFonts w:ascii="Arial" w:hAnsi="Arial" w:cs="Arial"/>
          <w:b/>
          <w:color w:val="auto"/>
          <w:sz w:val="24"/>
        </w:rPr>
        <w:tab/>
        <w:t>STATEMENT OF THE PROBLEM</w:t>
      </w:r>
      <w:bookmarkEnd w:id="2"/>
    </w:p>
    <w:p w:rsidR="00EC58D0" w:rsidRDefault="00EC58D0" w:rsidP="00A63634">
      <w:pPr>
        <w:spacing w:line="360" w:lineRule="auto"/>
        <w:jc w:val="both"/>
        <w:rPr>
          <w:rFonts w:ascii="Arial" w:hAnsi="Arial" w:cs="Arial"/>
          <w:sz w:val="24"/>
          <w:szCs w:val="24"/>
        </w:rPr>
      </w:pPr>
    </w:p>
    <w:p w:rsidR="00EC58D0" w:rsidRPr="002C1B85" w:rsidRDefault="00C670CF" w:rsidP="00A63634">
      <w:pPr>
        <w:spacing w:line="360" w:lineRule="auto"/>
        <w:ind w:left="720"/>
        <w:jc w:val="both"/>
        <w:rPr>
          <w:rFonts w:ascii="Arial" w:hAnsi="Arial" w:cs="Arial"/>
          <w:i/>
          <w:sz w:val="24"/>
          <w:szCs w:val="24"/>
        </w:rPr>
      </w:pPr>
      <w:r>
        <w:rPr>
          <w:rFonts w:ascii="Arial" w:hAnsi="Arial" w:cs="Arial"/>
          <w:i/>
          <w:sz w:val="24"/>
          <w:szCs w:val="24"/>
        </w:rPr>
        <w:t>As far as we’ve noticed and observe in our community</w:t>
      </w:r>
      <w:r w:rsidR="00900E81">
        <w:rPr>
          <w:rFonts w:ascii="Arial" w:hAnsi="Arial" w:cs="Arial"/>
          <w:i/>
          <w:sz w:val="24"/>
          <w:szCs w:val="24"/>
        </w:rPr>
        <w:t>, not all barangay’s have their own church, because some barangay are small. For that instance, people living in places where there are no church tend to go in other places where there are church</w:t>
      </w:r>
      <w:r w:rsidR="00220097">
        <w:rPr>
          <w:rFonts w:ascii="Arial" w:hAnsi="Arial" w:cs="Arial"/>
          <w:i/>
          <w:sz w:val="24"/>
          <w:szCs w:val="24"/>
        </w:rPr>
        <w:t xml:space="preserve"> even though they don’t know the schedule of masses and events. And for some people who </w:t>
      </w:r>
      <w:r w:rsidR="003F6672">
        <w:rPr>
          <w:rFonts w:ascii="Arial" w:hAnsi="Arial" w:cs="Arial"/>
          <w:i/>
          <w:sz w:val="24"/>
          <w:szCs w:val="24"/>
        </w:rPr>
        <w:t>want to celebrate their special occasions in a specific church, they will go there even though it is far just to ask questions about their inquiries/reservation of their occasion, and that is a little bit costly for them that lead to slow reservation process.</w:t>
      </w:r>
    </w:p>
    <w:p w:rsidR="00EC58D0" w:rsidRDefault="00EC58D0" w:rsidP="00A63634">
      <w:pPr>
        <w:spacing w:line="360" w:lineRule="auto"/>
        <w:jc w:val="both"/>
        <w:rPr>
          <w:rFonts w:ascii="Arial" w:hAnsi="Arial" w:cs="Arial"/>
          <w:sz w:val="24"/>
          <w:szCs w:val="24"/>
        </w:rPr>
      </w:pPr>
    </w:p>
    <w:p w:rsidR="00DE06CC" w:rsidRPr="00C83944" w:rsidRDefault="00C83944" w:rsidP="00A63634">
      <w:pPr>
        <w:pStyle w:val="Heading2"/>
        <w:spacing w:line="360" w:lineRule="auto"/>
        <w:rPr>
          <w:rFonts w:ascii="Arial" w:hAnsi="Arial" w:cs="Arial"/>
          <w:b/>
          <w:color w:val="auto"/>
          <w:sz w:val="24"/>
        </w:rPr>
      </w:pPr>
      <w:bookmarkStart w:id="3" w:name="_Toc494215590"/>
      <w:r w:rsidRPr="00C83944">
        <w:rPr>
          <w:rFonts w:ascii="Arial" w:hAnsi="Arial" w:cs="Arial"/>
          <w:b/>
          <w:color w:val="auto"/>
          <w:sz w:val="24"/>
        </w:rPr>
        <w:t>1.3.</w:t>
      </w:r>
      <w:r w:rsidRPr="00C83944">
        <w:rPr>
          <w:rFonts w:ascii="Arial" w:hAnsi="Arial" w:cs="Arial"/>
          <w:b/>
          <w:color w:val="auto"/>
          <w:sz w:val="24"/>
        </w:rPr>
        <w:tab/>
        <w:t>PROJECT OBJECTIVES</w:t>
      </w:r>
      <w:bookmarkEnd w:id="3"/>
    </w:p>
    <w:p w:rsidR="00DE06CC" w:rsidRDefault="00DE06CC" w:rsidP="00A63634">
      <w:pPr>
        <w:spacing w:line="360" w:lineRule="auto"/>
        <w:jc w:val="both"/>
        <w:rPr>
          <w:rFonts w:ascii="Arial" w:hAnsi="Arial" w:cs="Arial"/>
          <w:sz w:val="24"/>
          <w:szCs w:val="24"/>
        </w:rPr>
      </w:pPr>
    </w:p>
    <w:p w:rsidR="00DE06CC" w:rsidRPr="00C83944" w:rsidRDefault="00DE06CC" w:rsidP="00A63634">
      <w:pPr>
        <w:pStyle w:val="Heading3"/>
        <w:spacing w:line="360" w:lineRule="auto"/>
        <w:rPr>
          <w:rFonts w:ascii="Arial" w:hAnsi="Arial" w:cs="Arial"/>
          <w:b/>
        </w:rPr>
      </w:pPr>
      <w:r>
        <w:tab/>
      </w:r>
      <w:bookmarkStart w:id="4" w:name="_Toc494215591"/>
      <w:r w:rsidR="00FC4794">
        <w:rPr>
          <w:rFonts w:ascii="Arial" w:hAnsi="Arial" w:cs="Arial"/>
          <w:b/>
          <w:color w:val="auto"/>
        </w:rPr>
        <w:t>1.3</w:t>
      </w:r>
      <w:r w:rsidRPr="00C83944">
        <w:rPr>
          <w:rFonts w:ascii="Arial" w:hAnsi="Arial" w:cs="Arial"/>
          <w:b/>
          <w:color w:val="auto"/>
        </w:rPr>
        <w:t>.1.</w:t>
      </w:r>
      <w:r w:rsidRPr="00C83944">
        <w:rPr>
          <w:rFonts w:ascii="Arial" w:hAnsi="Arial" w:cs="Arial"/>
          <w:b/>
          <w:color w:val="auto"/>
        </w:rPr>
        <w:tab/>
        <w:t>General Objectives</w:t>
      </w:r>
      <w:bookmarkEnd w:id="4"/>
    </w:p>
    <w:p w:rsidR="00C83944" w:rsidRDefault="00DE06CC" w:rsidP="00A63634">
      <w:pPr>
        <w:spacing w:line="360" w:lineRule="auto"/>
        <w:jc w:val="both"/>
        <w:rPr>
          <w:rFonts w:ascii="Arial" w:hAnsi="Arial" w:cs="Arial"/>
          <w:sz w:val="24"/>
          <w:szCs w:val="24"/>
        </w:rPr>
      </w:pPr>
      <w:r>
        <w:rPr>
          <w:rFonts w:ascii="Arial" w:hAnsi="Arial" w:cs="Arial"/>
          <w:sz w:val="24"/>
          <w:szCs w:val="24"/>
        </w:rPr>
        <w:tab/>
      </w:r>
    </w:p>
    <w:p w:rsidR="00DE06CC" w:rsidRDefault="009944F6" w:rsidP="00A63634">
      <w:pPr>
        <w:spacing w:line="360" w:lineRule="auto"/>
        <w:ind w:left="720"/>
        <w:jc w:val="both"/>
        <w:rPr>
          <w:rFonts w:ascii="Arial" w:hAnsi="Arial" w:cs="Arial"/>
          <w:i/>
          <w:sz w:val="24"/>
          <w:szCs w:val="24"/>
        </w:rPr>
      </w:pPr>
      <w:r>
        <w:rPr>
          <w:rFonts w:ascii="Arial" w:hAnsi="Arial" w:cs="Arial"/>
          <w:i/>
          <w:sz w:val="24"/>
          <w:szCs w:val="24"/>
        </w:rPr>
        <w:t>The general objective of this system is to develop a Church Reservation System that</w:t>
      </w:r>
      <w:r w:rsidR="00482F86">
        <w:rPr>
          <w:rFonts w:ascii="Arial" w:hAnsi="Arial" w:cs="Arial"/>
          <w:i/>
          <w:sz w:val="24"/>
          <w:szCs w:val="24"/>
        </w:rPr>
        <w:t xml:space="preserve"> aims to </w:t>
      </w:r>
      <w:r w:rsidR="0076352C">
        <w:rPr>
          <w:rFonts w:ascii="Arial" w:hAnsi="Arial" w:cs="Arial"/>
          <w:i/>
          <w:sz w:val="24"/>
          <w:szCs w:val="24"/>
        </w:rPr>
        <w:t xml:space="preserve">manage all reservations made to the church, fulfill all business rules/specifications and to offer a user-friendly interface design. </w:t>
      </w:r>
    </w:p>
    <w:p w:rsidR="00FC4794" w:rsidRDefault="00FC4794" w:rsidP="00A63634">
      <w:pPr>
        <w:spacing w:line="360" w:lineRule="auto"/>
        <w:ind w:left="720"/>
        <w:jc w:val="both"/>
        <w:rPr>
          <w:rFonts w:ascii="Arial" w:hAnsi="Arial" w:cs="Arial"/>
          <w:i/>
          <w:sz w:val="24"/>
          <w:szCs w:val="24"/>
        </w:rPr>
      </w:pPr>
    </w:p>
    <w:p w:rsidR="00DE06CC" w:rsidRPr="00C83944" w:rsidRDefault="00DE06CC" w:rsidP="00A63634">
      <w:pPr>
        <w:pStyle w:val="Heading3"/>
        <w:spacing w:line="360" w:lineRule="auto"/>
        <w:rPr>
          <w:rFonts w:ascii="Arial" w:hAnsi="Arial" w:cs="Arial"/>
          <w:b/>
        </w:rPr>
      </w:pPr>
      <w:r>
        <w:rPr>
          <w:i/>
        </w:rPr>
        <w:tab/>
      </w:r>
      <w:bookmarkStart w:id="5" w:name="_Toc494215592"/>
      <w:r w:rsidR="00FC4794">
        <w:rPr>
          <w:rFonts w:ascii="Arial" w:hAnsi="Arial" w:cs="Arial"/>
          <w:b/>
          <w:color w:val="auto"/>
        </w:rPr>
        <w:t>1.3</w:t>
      </w:r>
      <w:r w:rsidRPr="00C83944">
        <w:rPr>
          <w:rFonts w:ascii="Arial" w:hAnsi="Arial" w:cs="Arial"/>
          <w:b/>
          <w:color w:val="auto"/>
        </w:rPr>
        <w:t>.2.</w:t>
      </w:r>
      <w:r w:rsidRPr="00C83944">
        <w:rPr>
          <w:rFonts w:ascii="Arial" w:hAnsi="Arial" w:cs="Arial"/>
          <w:b/>
          <w:color w:val="auto"/>
        </w:rPr>
        <w:tab/>
        <w:t>Specific Objectives</w:t>
      </w:r>
      <w:bookmarkEnd w:id="5"/>
    </w:p>
    <w:p w:rsidR="00C83944" w:rsidRDefault="00EC58D0" w:rsidP="00A63634">
      <w:pPr>
        <w:spacing w:line="360" w:lineRule="auto"/>
        <w:jc w:val="both"/>
        <w:rPr>
          <w:rFonts w:ascii="Arial" w:hAnsi="Arial" w:cs="Arial"/>
          <w:sz w:val="24"/>
          <w:szCs w:val="24"/>
        </w:rPr>
      </w:pPr>
      <w:r>
        <w:rPr>
          <w:rFonts w:ascii="Arial" w:hAnsi="Arial" w:cs="Arial"/>
          <w:sz w:val="24"/>
          <w:szCs w:val="24"/>
        </w:rPr>
        <w:tab/>
      </w:r>
    </w:p>
    <w:p w:rsidR="00957BF2" w:rsidRDefault="00957BF2" w:rsidP="00A63634">
      <w:pPr>
        <w:spacing w:line="360" w:lineRule="auto"/>
        <w:ind w:left="720"/>
        <w:jc w:val="both"/>
        <w:rPr>
          <w:rFonts w:ascii="Arial" w:hAnsi="Arial" w:cs="Arial"/>
          <w:i/>
          <w:sz w:val="24"/>
          <w:szCs w:val="24"/>
        </w:rPr>
      </w:pPr>
      <w:r>
        <w:rPr>
          <w:rFonts w:ascii="Arial" w:hAnsi="Arial" w:cs="Arial"/>
          <w:i/>
          <w:sz w:val="24"/>
          <w:szCs w:val="24"/>
        </w:rPr>
        <w:t>Specifically, the proposed system aims:</w:t>
      </w:r>
    </w:p>
    <w:p w:rsidR="009B4814" w:rsidRDefault="009B4814" w:rsidP="00A63634">
      <w:pPr>
        <w:spacing w:line="360" w:lineRule="auto"/>
        <w:ind w:left="720"/>
        <w:jc w:val="both"/>
        <w:rPr>
          <w:rFonts w:ascii="Arial" w:hAnsi="Arial" w:cs="Arial"/>
          <w:i/>
          <w:sz w:val="24"/>
          <w:szCs w:val="24"/>
        </w:rPr>
      </w:pPr>
      <w:r>
        <w:rPr>
          <w:rFonts w:ascii="Arial" w:hAnsi="Arial" w:cs="Arial"/>
          <w:i/>
          <w:sz w:val="24"/>
          <w:szCs w:val="24"/>
        </w:rPr>
        <w:t>1. To help speed up the process of the church reservation.</w:t>
      </w:r>
    </w:p>
    <w:p w:rsidR="009B4814" w:rsidRDefault="009B4814" w:rsidP="00A63634">
      <w:pPr>
        <w:spacing w:line="360" w:lineRule="auto"/>
        <w:ind w:left="720"/>
        <w:jc w:val="both"/>
        <w:rPr>
          <w:rFonts w:ascii="Arial" w:hAnsi="Arial" w:cs="Arial"/>
          <w:i/>
          <w:sz w:val="24"/>
          <w:szCs w:val="24"/>
        </w:rPr>
      </w:pPr>
      <w:r>
        <w:rPr>
          <w:rFonts w:ascii="Arial" w:hAnsi="Arial" w:cs="Arial"/>
          <w:i/>
          <w:sz w:val="24"/>
          <w:szCs w:val="24"/>
        </w:rPr>
        <w:t>2. To automate the manual reservation.</w:t>
      </w:r>
    </w:p>
    <w:p w:rsidR="009B4814" w:rsidRDefault="009B4814" w:rsidP="00A63634">
      <w:pPr>
        <w:spacing w:line="360" w:lineRule="auto"/>
        <w:ind w:left="720"/>
        <w:jc w:val="both"/>
        <w:rPr>
          <w:rFonts w:ascii="Arial" w:hAnsi="Arial" w:cs="Arial"/>
          <w:i/>
          <w:sz w:val="24"/>
          <w:szCs w:val="24"/>
        </w:rPr>
      </w:pPr>
      <w:r>
        <w:rPr>
          <w:rFonts w:ascii="Arial" w:hAnsi="Arial" w:cs="Arial"/>
          <w:i/>
          <w:sz w:val="24"/>
          <w:szCs w:val="24"/>
        </w:rPr>
        <w:t>3. To standardize the reservation system with the list of users.</w:t>
      </w:r>
    </w:p>
    <w:p w:rsidR="009B4814" w:rsidRDefault="009B4814" w:rsidP="00A63634">
      <w:pPr>
        <w:spacing w:line="360" w:lineRule="auto"/>
        <w:ind w:left="720"/>
        <w:jc w:val="both"/>
        <w:rPr>
          <w:rFonts w:ascii="Arial" w:hAnsi="Arial" w:cs="Arial"/>
          <w:i/>
          <w:sz w:val="24"/>
          <w:szCs w:val="24"/>
        </w:rPr>
      </w:pPr>
      <w:r>
        <w:rPr>
          <w:rFonts w:ascii="Arial" w:hAnsi="Arial" w:cs="Arial"/>
          <w:i/>
          <w:sz w:val="24"/>
          <w:szCs w:val="24"/>
        </w:rPr>
        <w:t>4. To reduce the amount of time to and effort consume by the customer to reserve.</w:t>
      </w:r>
    </w:p>
    <w:p w:rsidR="009B4814" w:rsidRDefault="009B4814" w:rsidP="00A63634">
      <w:pPr>
        <w:spacing w:line="360" w:lineRule="auto"/>
        <w:ind w:left="720"/>
        <w:jc w:val="both"/>
        <w:rPr>
          <w:rFonts w:ascii="Arial" w:hAnsi="Arial" w:cs="Arial"/>
          <w:i/>
          <w:sz w:val="24"/>
          <w:szCs w:val="24"/>
        </w:rPr>
      </w:pPr>
      <w:r>
        <w:rPr>
          <w:rFonts w:ascii="Arial" w:hAnsi="Arial" w:cs="Arial"/>
          <w:i/>
          <w:sz w:val="24"/>
          <w:szCs w:val="24"/>
        </w:rPr>
        <w:t>5. Provide user account and user password to</w:t>
      </w:r>
      <w:r w:rsidR="00E86E79">
        <w:rPr>
          <w:rFonts w:ascii="Arial" w:hAnsi="Arial" w:cs="Arial"/>
          <w:i/>
          <w:sz w:val="24"/>
          <w:szCs w:val="24"/>
        </w:rPr>
        <w:t xml:space="preserve"> ensur</w:t>
      </w:r>
      <w:r w:rsidR="00AE51EF">
        <w:rPr>
          <w:rFonts w:ascii="Arial" w:hAnsi="Arial" w:cs="Arial"/>
          <w:i/>
          <w:sz w:val="24"/>
          <w:szCs w:val="24"/>
        </w:rPr>
        <w:t>e security of stored data</w:t>
      </w:r>
      <w:r>
        <w:rPr>
          <w:rFonts w:ascii="Arial" w:hAnsi="Arial" w:cs="Arial"/>
          <w:i/>
          <w:sz w:val="24"/>
          <w:szCs w:val="24"/>
        </w:rPr>
        <w:t>.</w:t>
      </w:r>
    </w:p>
    <w:p w:rsidR="00561BA4" w:rsidRPr="00561BA4" w:rsidRDefault="00550DD2" w:rsidP="009B4814">
      <w:pPr>
        <w:spacing w:line="360" w:lineRule="auto"/>
        <w:ind w:left="720"/>
        <w:jc w:val="both"/>
        <w:rPr>
          <w:rFonts w:ascii="Arial" w:hAnsi="Arial" w:cs="Arial"/>
          <w:i/>
          <w:sz w:val="20"/>
          <w:szCs w:val="20"/>
        </w:rPr>
      </w:pPr>
      <w:r>
        <w:rPr>
          <w:rFonts w:ascii="Arial" w:hAnsi="Arial" w:cs="Arial"/>
          <w:i/>
          <w:sz w:val="24"/>
          <w:szCs w:val="24"/>
        </w:rPr>
        <w:t>6. To</w:t>
      </w:r>
      <w:r w:rsidR="007B6BE0">
        <w:rPr>
          <w:rFonts w:ascii="Arial" w:hAnsi="Arial" w:cs="Arial"/>
          <w:i/>
          <w:sz w:val="24"/>
          <w:szCs w:val="24"/>
        </w:rPr>
        <w:t xml:space="preserve"> lessen</w:t>
      </w:r>
      <w:r w:rsidR="009B4814">
        <w:rPr>
          <w:rFonts w:ascii="Arial" w:hAnsi="Arial" w:cs="Arial"/>
          <w:i/>
          <w:sz w:val="24"/>
          <w:szCs w:val="24"/>
        </w:rPr>
        <w:t xml:space="preserve"> their expenses in making reservation.</w:t>
      </w:r>
    </w:p>
    <w:p w:rsidR="00C90151" w:rsidRDefault="00C90151" w:rsidP="00A63634">
      <w:pPr>
        <w:spacing w:line="360" w:lineRule="auto"/>
        <w:jc w:val="both"/>
        <w:rPr>
          <w:rFonts w:ascii="Arial" w:hAnsi="Arial" w:cs="Arial"/>
          <w:sz w:val="24"/>
          <w:szCs w:val="24"/>
        </w:rPr>
      </w:pPr>
    </w:p>
    <w:p w:rsidR="00DE06CC" w:rsidRPr="008D6B23" w:rsidRDefault="008D6B23" w:rsidP="00A63634">
      <w:pPr>
        <w:pStyle w:val="Heading2"/>
        <w:spacing w:line="360" w:lineRule="auto"/>
        <w:rPr>
          <w:rFonts w:ascii="Arial" w:hAnsi="Arial" w:cs="Arial"/>
          <w:b/>
          <w:color w:val="auto"/>
          <w:sz w:val="24"/>
        </w:rPr>
      </w:pPr>
      <w:bookmarkStart w:id="6" w:name="_Toc494215593"/>
      <w:r w:rsidRPr="008D6B23">
        <w:rPr>
          <w:rFonts w:ascii="Arial" w:hAnsi="Arial" w:cs="Arial"/>
          <w:b/>
          <w:color w:val="auto"/>
          <w:sz w:val="24"/>
        </w:rPr>
        <w:t>1.4.</w:t>
      </w:r>
      <w:r w:rsidRPr="008D6B23">
        <w:rPr>
          <w:rFonts w:ascii="Arial" w:hAnsi="Arial" w:cs="Arial"/>
          <w:b/>
          <w:color w:val="auto"/>
          <w:sz w:val="24"/>
        </w:rPr>
        <w:tab/>
        <w:t>SCOPE AND LIMITATION</w:t>
      </w:r>
      <w:bookmarkEnd w:id="6"/>
    </w:p>
    <w:p w:rsidR="00DE06CC" w:rsidRDefault="00DE06CC" w:rsidP="00A63634">
      <w:pPr>
        <w:spacing w:line="360" w:lineRule="auto"/>
        <w:jc w:val="both"/>
        <w:rPr>
          <w:rFonts w:ascii="Arial" w:hAnsi="Arial" w:cs="Arial"/>
          <w:sz w:val="24"/>
          <w:szCs w:val="24"/>
        </w:rPr>
      </w:pPr>
    </w:p>
    <w:p w:rsidR="003A7F76" w:rsidRDefault="003B15EC" w:rsidP="00216C58">
      <w:pPr>
        <w:spacing w:line="360" w:lineRule="auto"/>
        <w:ind w:left="709"/>
        <w:jc w:val="both"/>
        <w:rPr>
          <w:rFonts w:ascii="Trebuchet MS" w:hAnsi="Trebuchet MS"/>
          <w:color w:val="999999"/>
          <w:sz w:val="18"/>
          <w:szCs w:val="18"/>
          <w:shd w:val="clear" w:color="auto" w:fill="161410"/>
        </w:rPr>
      </w:pPr>
      <w:r>
        <w:rPr>
          <w:rFonts w:ascii="Arial" w:hAnsi="Arial" w:cs="Arial"/>
          <w:i/>
          <w:sz w:val="24"/>
          <w:szCs w:val="24"/>
        </w:rPr>
        <w:t>T</w:t>
      </w:r>
      <w:r w:rsidR="008223D2">
        <w:rPr>
          <w:rFonts w:ascii="Arial" w:hAnsi="Arial" w:cs="Arial"/>
          <w:i/>
          <w:sz w:val="24"/>
          <w:szCs w:val="24"/>
        </w:rPr>
        <w:t xml:space="preserve">he developers </w:t>
      </w:r>
      <w:r w:rsidR="00646EB2">
        <w:rPr>
          <w:rFonts w:ascii="Arial" w:hAnsi="Arial" w:cs="Arial"/>
          <w:i/>
          <w:sz w:val="24"/>
          <w:szCs w:val="24"/>
        </w:rPr>
        <w:t xml:space="preserve">are in the process of creating Church-To-Go </w:t>
      </w:r>
      <w:r w:rsidR="00DF7917">
        <w:rPr>
          <w:rFonts w:ascii="Arial" w:hAnsi="Arial" w:cs="Arial"/>
          <w:i/>
          <w:sz w:val="24"/>
          <w:szCs w:val="24"/>
        </w:rPr>
        <w:t xml:space="preserve">Reservation System, which is a system to allow people to reserve the church for a special occasion. The system will be available 24/7 for the convenience of the people. </w:t>
      </w:r>
      <w:r w:rsidR="006D1BA6">
        <w:rPr>
          <w:rFonts w:ascii="Arial" w:hAnsi="Arial" w:cs="Arial"/>
          <w:i/>
          <w:sz w:val="24"/>
          <w:szCs w:val="24"/>
        </w:rPr>
        <w:t>And this Reservation System will help the administration to</w:t>
      </w:r>
      <w:r w:rsidR="00D95EF0">
        <w:rPr>
          <w:rFonts w:ascii="Arial" w:hAnsi="Arial" w:cs="Arial"/>
          <w:i/>
          <w:sz w:val="24"/>
          <w:szCs w:val="24"/>
        </w:rPr>
        <w:t xml:space="preserve"> find out who are the people that wants to reserve and to l</w:t>
      </w:r>
      <w:r w:rsidR="00A21276">
        <w:rPr>
          <w:rFonts w:ascii="Arial" w:hAnsi="Arial" w:cs="Arial"/>
          <w:i/>
          <w:sz w:val="24"/>
          <w:szCs w:val="24"/>
        </w:rPr>
        <w:t xml:space="preserve">essen the processing time which is a problem with both the admin and </w:t>
      </w:r>
      <w:proofErr w:type="spellStart"/>
      <w:r w:rsidR="00A21276">
        <w:rPr>
          <w:rFonts w:ascii="Arial" w:hAnsi="Arial" w:cs="Arial"/>
          <w:i/>
          <w:sz w:val="24"/>
          <w:szCs w:val="24"/>
        </w:rPr>
        <w:t>reservers</w:t>
      </w:r>
      <w:proofErr w:type="spellEnd"/>
      <w:r w:rsidR="00A21276">
        <w:rPr>
          <w:rFonts w:ascii="Arial" w:hAnsi="Arial" w:cs="Arial"/>
          <w:i/>
          <w:sz w:val="24"/>
          <w:szCs w:val="24"/>
        </w:rPr>
        <w:t xml:space="preserve">. This system will only provide reservation for the people, and will not have an online payment. And when someone would like to register or sign up for an account, you will have to fill up a </w:t>
      </w:r>
      <w:r w:rsidR="00DD580A">
        <w:rPr>
          <w:rFonts w:ascii="Arial" w:hAnsi="Arial" w:cs="Arial"/>
          <w:i/>
          <w:sz w:val="24"/>
          <w:szCs w:val="24"/>
        </w:rPr>
        <w:t xml:space="preserve">registration </w:t>
      </w:r>
      <w:r w:rsidR="001938E4">
        <w:rPr>
          <w:rFonts w:ascii="Arial" w:hAnsi="Arial" w:cs="Arial"/>
          <w:i/>
          <w:sz w:val="24"/>
          <w:szCs w:val="24"/>
        </w:rPr>
        <w:t>form. When you have logged in, that’s where you make a reservation and wait till the admin approved your request.</w:t>
      </w:r>
      <w:r w:rsidR="00DC7044">
        <w:rPr>
          <w:rFonts w:ascii="Arial" w:hAnsi="Arial" w:cs="Arial"/>
          <w:i/>
          <w:sz w:val="24"/>
          <w:szCs w:val="24"/>
        </w:rPr>
        <w:t xml:space="preserve"> But it also has its limitations. If a guest is not registered or doesn’t have an account, no possible reservations will be possible aside from viewing the site’s homepage.</w:t>
      </w:r>
      <w:r w:rsidR="00D3424E">
        <w:rPr>
          <w:rFonts w:ascii="Arial" w:hAnsi="Arial" w:cs="Arial"/>
          <w:i/>
          <w:sz w:val="24"/>
          <w:szCs w:val="24"/>
        </w:rPr>
        <w:t xml:space="preserve"> Also, payment through the site is not possible and should only be paid through the use of a voucher.</w:t>
      </w:r>
    </w:p>
    <w:p w:rsidR="00216C58" w:rsidRDefault="00216C58" w:rsidP="00216C58">
      <w:pPr>
        <w:spacing w:line="360" w:lineRule="auto"/>
        <w:ind w:left="709"/>
        <w:jc w:val="both"/>
        <w:rPr>
          <w:rFonts w:ascii="Arial" w:hAnsi="Arial" w:cs="Arial"/>
          <w:i/>
          <w:sz w:val="24"/>
          <w:szCs w:val="24"/>
        </w:rPr>
      </w:pPr>
    </w:p>
    <w:p w:rsidR="003A7F76" w:rsidRPr="008D6B23" w:rsidRDefault="003A7F76" w:rsidP="00A63634">
      <w:pPr>
        <w:pStyle w:val="Heading2"/>
        <w:spacing w:line="360" w:lineRule="auto"/>
        <w:rPr>
          <w:rFonts w:ascii="Arial" w:hAnsi="Arial" w:cs="Arial"/>
          <w:b/>
          <w:color w:val="auto"/>
          <w:sz w:val="24"/>
        </w:rPr>
      </w:pPr>
      <w:bookmarkStart w:id="7" w:name="_Toc494215594"/>
      <w:r w:rsidRPr="008D6B23">
        <w:rPr>
          <w:rFonts w:ascii="Arial" w:hAnsi="Arial" w:cs="Arial"/>
          <w:b/>
          <w:color w:val="auto"/>
          <w:sz w:val="24"/>
        </w:rPr>
        <w:t>1.</w:t>
      </w:r>
      <w:r w:rsidR="008A3A98">
        <w:rPr>
          <w:rFonts w:ascii="Arial" w:hAnsi="Arial" w:cs="Arial"/>
          <w:b/>
          <w:color w:val="auto"/>
          <w:sz w:val="24"/>
        </w:rPr>
        <w:t>5</w:t>
      </w:r>
      <w:r w:rsidRPr="008D6B23">
        <w:rPr>
          <w:rFonts w:ascii="Arial" w:hAnsi="Arial" w:cs="Arial"/>
          <w:b/>
          <w:color w:val="auto"/>
          <w:sz w:val="24"/>
        </w:rPr>
        <w:t>.</w:t>
      </w:r>
      <w:r w:rsidRPr="008D6B23">
        <w:rPr>
          <w:rFonts w:ascii="Arial" w:hAnsi="Arial" w:cs="Arial"/>
          <w:b/>
          <w:color w:val="auto"/>
          <w:sz w:val="24"/>
        </w:rPr>
        <w:tab/>
      </w:r>
      <w:r>
        <w:rPr>
          <w:rFonts w:ascii="Arial" w:hAnsi="Arial" w:cs="Arial"/>
          <w:b/>
          <w:color w:val="auto"/>
          <w:sz w:val="24"/>
        </w:rPr>
        <w:t>PROJECT ASSUMPTIONS</w:t>
      </w:r>
      <w:bookmarkEnd w:id="7"/>
    </w:p>
    <w:p w:rsidR="003A7F76" w:rsidRDefault="003A7F76" w:rsidP="00A63634">
      <w:pPr>
        <w:spacing w:line="360" w:lineRule="auto"/>
        <w:jc w:val="both"/>
        <w:rPr>
          <w:rFonts w:ascii="Arial" w:hAnsi="Arial" w:cs="Arial"/>
          <w:sz w:val="24"/>
          <w:szCs w:val="24"/>
        </w:rPr>
      </w:pPr>
    </w:p>
    <w:p w:rsidR="003A7F76" w:rsidRPr="003A7F76" w:rsidRDefault="003B7845" w:rsidP="00A63634">
      <w:pPr>
        <w:spacing w:line="360" w:lineRule="auto"/>
        <w:ind w:left="720"/>
        <w:jc w:val="both"/>
        <w:rPr>
          <w:rFonts w:ascii="Arial" w:hAnsi="Arial" w:cs="Arial"/>
          <w:i/>
          <w:sz w:val="24"/>
        </w:rPr>
      </w:pPr>
      <w:r>
        <w:rPr>
          <w:rFonts w:ascii="Arial" w:hAnsi="Arial" w:cs="Arial"/>
          <w:i/>
          <w:sz w:val="24"/>
        </w:rPr>
        <w:t>The following are</w:t>
      </w:r>
      <w:r w:rsidR="003A7F76" w:rsidRPr="003A7F76">
        <w:rPr>
          <w:rFonts w:ascii="Arial" w:hAnsi="Arial" w:cs="Arial"/>
          <w:i/>
          <w:sz w:val="24"/>
        </w:rPr>
        <w:t xml:space="preserve"> assumptions</w:t>
      </w:r>
      <w:r>
        <w:rPr>
          <w:rFonts w:ascii="Arial" w:hAnsi="Arial" w:cs="Arial"/>
          <w:i/>
          <w:sz w:val="24"/>
        </w:rPr>
        <w:t xml:space="preserve"> made in our project</w:t>
      </w:r>
      <w:r w:rsidR="003A7F76" w:rsidRPr="003A7F76">
        <w:rPr>
          <w:rFonts w:ascii="Arial" w:hAnsi="Arial" w:cs="Arial"/>
          <w:i/>
          <w:sz w:val="24"/>
        </w:rPr>
        <w:t>:</w:t>
      </w:r>
    </w:p>
    <w:p w:rsidR="003A7F76" w:rsidRPr="003A7F76" w:rsidRDefault="003A7F76" w:rsidP="00A63634">
      <w:pPr>
        <w:spacing w:line="360" w:lineRule="auto"/>
        <w:ind w:firstLine="720"/>
        <w:jc w:val="both"/>
        <w:rPr>
          <w:rFonts w:ascii="Arial" w:hAnsi="Arial" w:cs="Arial"/>
          <w:i/>
          <w:sz w:val="24"/>
        </w:rPr>
      </w:pPr>
    </w:p>
    <w:p w:rsidR="003A7F76" w:rsidRPr="003A7F76" w:rsidRDefault="00F71A26" w:rsidP="00A63634">
      <w:pPr>
        <w:numPr>
          <w:ilvl w:val="0"/>
          <w:numId w:val="25"/>
        </w:numPr>
        <w:spacing w:line="360" w:lineRule="auto"/>
        <w:jc w:val="both"/>
        <w:rPr>
          <w:rFonts w:ascii="Arial" w:hAnsi="Arial" w:cs="Arial"/>
          <w:i/>
          <w:sz w:val="24"/>
        </w:rPr>
      </w:pPr>
      <w:r>
        <w:rPr>
          <w:rFonts w:ascii="Arial" w:hAnsi="Arial" w:cs="Arial"/>
          <w:i/>
          <w:sz w:val="24"/>
        </w:rPr>
        <w:t>This software is for school-use only.</w:t>
      </w:r>
    </w:p>
    <w:p w:rsidR="003A7F76" w:rsidRDefault="001421DA" w:rsidP="00A63634">
      <w:pPr>
        <w:numPr>
          <w:ilvl w:val="0"/>
          <w:numId w:val="25"/>
        </w:numPr>
        <w:spacing w:line="360" w:lineRule="auto"/>
        <w:jc w:val="both"/>
        <w:rPr>
          <w:rFonts w:ascii="Arial" w:hAnsi="Arial" w:cs="Arial"/>
          <w:i/>
          <w:sz w:val="24"/>
        </w:rPr>
      </w:pPr>
      <w:r>
        <w:rPr>
          <w:rFonts w:ascii="Arial" w:hAnsi="Arial" w:cs="Arial"/>
          <w:i/>
          <w:sz w:val="24"/>
        </w:rPr>
        <w:t>People will have username and password to be able to access this site.</w:t>
      </w:r>
    </w:p>
    <w:p w:rsidR="00DF45DE" w:rsidRDefault="00DF45DE" w:rsidP="00A63634">
      <w:pPr>
        <w:numPr>
          <w:ilvl w:val="0"/>
          <w:numId w:val="25"/>
        </w:numPr>
        <w:spacing w:line="360" w:lineRule="auto"/>
        <w:jc w:val="both"/>
        <w:rPr>
          <w:rFonts w:ascii="Arial" w:hAnsi="Arial" w:cs="Arial"/>
          <w:i/>
          <w:sz w:val="24"/>
        </w:rPr>
      </w:pPr>
      <w:r>
        <w:rPr>
          <w:rFonts w:ascii="Arial" w:hAnsi="Arial" w:cs="Arial"/>
          <w:i/>
          <w:sz w:val="24"/>
        </w:rPr>
        <w:t>S</w:t>
      </w:r>
      <w:r w:rsidR="001421DA">
        <w:rPr>
          <w:rFonts w:ascii="Arial" w:hAnsi="Arial" w:cs="Arial"/>
          <w:i/>
          <w:sz w:val="24"/>
        </w:rPr>
        <w:t>oftware will be dependent on access to the internet</w:t>
      </w:r>
      <w:r w:rsidR="00B077AC">
        <w:rPr>
          <w:rFonts w:ascii="Arial" w:hAnsi="Arial" w:cs="Arial"/>
          <w:i/>
          <w:sz w:val="24"/>
        </w:rPr>
        <w:t xml:space="preserve"> if launched</w:t>
      </w:r>
      <w:r w:rsidR="001421DA">
        <w:rPr>
          <w:rFonts w:ascii="Arial" w:hAnsi="Arial" w:cs="Arial"/>
          <w:i/>
          <w:sz w:val="24"/>
        </w:rPr>
        <w:t>.</w:t>
      </w:r>
    </w:p>
    <w:p w:rsidR="00F71A26" w:rsidRDefault="00F71A26" w:rsidP="00A63634">
      <w:pPr>
        <w:numPr>
          <w:ilvl w:val="0"/>
          <w:numId w:val="25"/>
        </w:numPr>
        <w:spacing w:line="360" w:lineRule="auto"/>
        <w:jc w:val="both"/>
        <w:rPr>
          <w:rFonts w:ascii="Arial" w:hAnsi="Arial" w:cs="Arial"/>
          <w:i/>
          <w:sz w:val="24"/>
        </w:rPr>
      </w:pPr>
      <w:r>
        <w:rPr>
          <w:rFonts w:ascii="Arial" w:hAnsi="Arial" w:cs="Arial"/>
          <w:i/>
          <w:sz w:val="24"/>
        </w:rPr>
        <w:t>Software will be of great use to people in town with no churches.</w:t>
      </w:r>
    </w:p>
    <w:p w:rsidR="00F71A26" w:rsidRDefault="00F71A26" w:rsidP="00F71A26">
      <w:pPr>
        <w:spacing w:line="360" w:lineRule="auto"/>
        <w:jc w:val="both"/>
        <w:rPr>
          <w:rFonts w:ascii="Arial" w:hAnsi="Arial" w:cs="Arial"/>
          <w:i/>
          <w:sz w:val="24"/>
        </w:rPr>
      </w:pPr>
    </w:p>
    <w:p w:rsidR="00F71A26" w:rsidRPr="003A7F76" w:rsidRDefault="00F71A26" w:rsidP="00F71A26">
      <w:pPr>
        <w:spacing w:line="360" w:lineRule="auto"/>
        <w:jc w:val="both"/>
        <w:rPr>
          <w:rFonts w:ascii="Arial" w:hAnsi="Arial" w:cs="Arial"/>
          <w:i/>
          <w:sz w:val="24"/>
        </w:rPr>
      </w:pPr>
    </w:p>
    <w:p w:rsidR="00022882" w:rsidRDefault="00022882" w:rsidP="00FC4794">
      <w:pPr>
        <w:spacing w:line="360" w:lineRule="auto"/>
        <w:ind w:left="720" w:hanging="720"/>
        <w:jc w:val="center"/>
        <w:rPr>
          <w:rFonts w:ascii="Arial" w:hAnsi="Arial" w:cs="Arial"/>
          <w:b/>
          <w:sz w:val="28"/>
          <w:szCs w:val="24"/>
        </w:rPr>
      </w:pPr>
    </w:p>
    <w:p w:rsidR="00C3545C" w:rsidRPr="00154C4D" w:rsidRDefault="00C3545C" w:rsidP="00154C4D">
      <w:pPr>
        <w:pStyle w:val="Heading1"/>
        <w:spacing w:before="0"/>
        <w:jc w:val="center"/>
        <w:rPr>
          <w:rFonts w:ascii="Arial" w:hAnsi="Arial" w:cs="Arial"/>
          <w:b/>
          <w:color w:val="auto"/>
          <w:sz w:val="28"/>
        </w:rPr>
      </w:pPr>
      <w:bookmarkStart w:id="8" w:name="_Toc494215595"/>
      <w:r w:rsidRPr="00154C4D">
        <w:rPr>
          <w:rFonts w:ascii="Arial" w:hAnsi="Arial" w:cs="Arial"/>
          <w:b/>
          <w:color w:val="auto"/>
          <w:sz w:val="28"/>
        </w:rPr>
        <w:lastRenderedPageBreak/>
        <w:t xml:space="preserve">PART II – </w:t>
      </w:r>
      <w:r w:rsidR="008A3A98" w:rsidRPr="00154C4D">
        <w:rPr>
          <w:rFonts w:ascii="Arial" w:hAnsi="Arial" w:cs="Arial"/>
          <w:b/>
          <w:color w:val="auto"/>
          <w:sz w:val="28"/>
        </w:rPr>
        <w:t>DATABASE SPECIFICATIONS REPORT</w:t>
      </w:r>
      <w:bookmarkEnd w:id="8"/>
    </w:p>
    <w:p w:rsidR="00C3545C" w:rsidRDefault="00C3545C" w:rsidP="00C3545C">
      <w:pPr>
        <w:spacing w:line="360" w:lineRule="auto"/>
        <w:jc w:val="center"/>
        <w:rPr>
          <w:rFonts w:ascii="Arial" w:hAnsi="Arial" w:cs="Arial"/>
          <w:sz w:val="24"/>
          <w:szCs w:val="24"/>
        </w:rPr>
      </w:pPr>
    </w:p>
    <w:p w:rsidR="00C3545C" w:rsidRPr="00154C4D" w:rsidRDefault="00154C4D" w:rsidP="00154C4D">
      <w:pPr>
        <w:pStyle w:val="Heading2"/>
        <w:rPr>
          <w:rFonts w:ascii="Arial" w:hAnsi="Arial" w:cs="Arial"/>
          <w:b/>
          <w:color w:val="auto"/>
          <w:sz w:val="24"/>
        </w:rPr>
      </w:pPr>
      <w:bookmarkStart w:id="9" w:name="_Toc494215596"/>
      <w:r w:rsidRPr="00154C4D">
        <w:rPr>
          <w:rFonts w:ascii="Arial" w:hAnsi="Arial" w:cs="Arial"/>
          <w:b/>
          <w:color w:val="auto"/>
          <w:sz w:val="24"/>
        </w:rPr>
        <w:t>2.1.</w:t>
      </w:r>
      <w:r w:rsidRPr="00154C4D">
        <w:rPr>
          <w:rFonts w:ascii="Arial" w:hAnsi="Arial" w:cs="Arial"/>
          <w:b/>
          <w:color w:val="auto"/>
          <w:sz w:val="24"/>
        </w:rPr>
        <w:tab/>
        <w:t>BUSINESS RULES</w:t>
      </w:r>
      <w:bookmarkEnd w:id="9"/>
    </w:p>
    <w:p w:rsidR="00C3545C" w:rsidRDefault="00C3545C" w:rsidP="00C3545C">
      <w:pPr>
        <w:spacing w:line="360" w:lineRule="auto"/>
        <w:jc w:val="both"/>
        <w:rPr>
          <w:rFonts w:ascii="Arial" w:hAnsi="Arial" w:cs="Arial"/>
          <w:sz w:val="24"/>
          <w:szCs w:val="24"/>
        </w:rPr>
      </w:pPr>
    </w:p>
    <w:p w:rsidR="00C3545C" w:rsidRDefault="00C3545C" w:rsidP="00C3545C">
      <w:pPr>
        <w:spacing w:line="360" w:lineRule="auto"/>
        <w:ind w:left="709"/>
        <w:jc w:val="both"/>
        <w:rPr>
          <w:rFonts w:ascii="Arial" w:hAnsi="Arial" w:cs="Arial"/>
          <w:i/>
          <w:sz w:val="24"/>
          <w:szCs w:val="24"/>
        </w:rPr>
      </w:pPr>
      <w:r>
        <w:rPr>
          <w:rFonts w:ascii="Arial" w:hAnsi="Arial" w:cs="Arial"/>
          <w:sz w:val="24"/>
          <w:szCs w:val="24"/>
        </w:rPr>
        <w:tab/>
      </w:r>
      <w:r>
        <w:rPr>
          <w:rFonts w:ascii="Arial" w:hAnsi="Arial" w:cs="Arial"/>
          <w:i/>
          <w:sz w:val="24"/>
          <w:szCs w:val="24"/>
        </w:rPr>
        <w:t>Specify in this section, the business rules followed and automated by the application. Use the format specified below.</w:t>
      </w:r>
    </w:p>
    <w:tbl>
      <w:tblPr>
        <w:tblStyle w:val="GridTable4-Accent11"/>
        <w:tblpPr w:leftFromText="180" w:rightFromText="180" w:vertAnchor="text" w:horzAnchor="margin" w:tblpY="53"/>
        <w:tblW w:w="0" w:type="auto"/>
        <w:tblLook w:val="04A0" w:firstRow="1" w:lastRow="0" w:firstColumn="1" w:lastColumn="0" w:noHBand="0" w:noVBand="1"/>
      </w:tblPr>
      <w:tblGrid>
        <w:gridCol w:w="988"/>
        <w:gridCol w:w="8362"/>
      </w:tblGrid>
      <w:tr w:rsidR="00C3545C" w:rsidRPr="00154C4D" w:rsidTr="0015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3545C" w:rsidRPr="00154C4D" w:rsidRDefault="00C3545C" w:rsidP="00154C4D">
            <w:pPr>
              <w:spacing w:line="360" w:lineRule="auto"/>
              <w:jc w:val="center"/>
              <w:rPr>
                <w:rFonts w:ascii="Arial Narrow" w:hAnsi="Arial Narrow" w:cs="Arial"/>
              </w:rPr>
            </w:pPr>
            <w:r w:rsidRPr="00154C4D">
              <w:rPr>
                <w:rFonts w:ascii="Arial Narrow" w:hAnsi="Arial Narrow" w:cs="Arial"/>
              </w:rPr>
              <w:t>Rule ID</w:t>
            </w:r>
          </w:p>
        </w:tc>
        <w:tc>
          <w:tcPr>
            <w:tcW w:w="8362" w:type="dxa"/>
          </w:tcPr>
          <w:p w:rsidR="00C3545C" w:rsidRPr="00154C4D" w:rsidRDefault="00154C4D" w:rsidP="00154C4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Business Rule</w:t>
            </w:r>
          </w:p>
        </w:tc>
      </w:tr>
      <w:tr w:rsidR="00C3545C" w:rsidRPr="00154C4D" w:rsidTr="0015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3545C" w:rsidRPr="00154C4D" w:rsidRDefault="00154C4D" w:rsidP="00C3545C">
            <w:pPr>
              <w:spacing w:line="360" w:lineRule="auto"/>
              <w:jc w:val="both"/>
              <w:rPr>
                <w:rFonts w:ascii="Arial Narrow" w:hAnsi="Arial Narrow" w:cs="Arial"/>
              </w:rPr>
            </w:pPr>
            <w:r w:rsidRPr="00154C4D">
              <w:rPr>
                <w:rFonts w:ascii="Arial Narrow" w:hAnsi="Arial Narrow" w:cs="Arial"/>
              </w:rPr>
              <w:t>BR_001</w:t>
            </w:r>
          </w:p>
        </w:tc>
        <w:tc>
          <w:tcPr>
            <w:tcW w:w="8362" w:type="dxa"/>
          </w:tcPr>
          <w:p w:rsidR="00C3545C" w:rsidRPr="00154C4D" w:rsidRDefault="00154C4D" w:rsidP="00C3545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&lt;Insert business rule here&gt;</w:t>
            </w:r>
          </w:p>
        </w:tc>
      </w:tr>
      <w:tr w:rsidR="00C3545C" w:rsidRPr="00154C4D" w:rsidTr="00154C4D">
        <w:tc>
          <w:tcPr>
            <w:cnfStyle w:val="001000000000" w:firstRow="0" w:lastRow="0" w:firstColumn="1" w:lastColumn="0" w:oddVBand="0" w:evenVBand="0" w:oddHBand="0" w:evenHBand="0" w:firstRowFirstColumn="0" w:firstRowLastColumn="0" w:lastRowFirstColumn="0" w:lastRowLastColumn="0"/>
            <w:tcW w:w="988" w:type="dxa"/>
          </w:tcPr>
          <w:p w:rsidR="00C3545C" w:rsidRPr="00154C4D" w:rsidRDefault="00154C4D" w:rsidP="00C3545C">
            <w:pPr>
              <w:spacing w:line="360" w:lineRule="auto"/>
              <w:jc w:val="both"/>
              <w:rPr>
                <w:rFonts w:ascii="Arial Narrow" w:hAnsi="Arial Narrow" w:cs="Arial"/>
              </w:rPr>
            </w:pPr>
            <w:r w:rsidRPr="00154C4D">
              <w:rPr>
                <w:rFonts w:ascii="Arial Narrow" w:hAnsi="Arial Narrow" w:cs="Arial"/>
              </w:rPr>
              <w:t>BR_002</w:t>
            </w:r>
          </w:p>
        </w:tc>
        <w:tc>
          <w:tcPr>
            <w:tcW w:w="8362" w:type="dxa"/>
          </w:tcPr>
          <w:p w:rsidR="00C3545C" w:rsidRPr="00154C4D" w:rsidRDefault="00154C4D" w:rsidP="00C3545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&lt;Insert business rule here&gt;</w:t>
            </w:r>
          </w:p>
        </w:tc>
      </w:tr>
    </w:tbl>
    <w:p w:rsidR="00C3545C" w:rsidRDefault="00C3545C" w:rsidP="00C3545C">
      <w:pPr>
        <w:spacing w:line="360" w:lineRule="auto"/>
        <w:ind w:left="709"/>
        <w:jc w:val="both"/>
        <w:rPr>
          <w:rFonts w:ascii="Arial" w:hAnsi="Arial" w:cs="Arial"/>
          <w:i/>
          <w:sz w:val="24"/>
          <w:szCs w:val="24"/>
        </w:rPr>
      </w:pPr>
    </w:p>
    <w:p w:rsidR="00154C4D" w:rsidRPr="00154C4D" w:rsidRDefault="00154C4D" w:rsidP="00154C4D">
      <w:pPr>
        <w:pStyle w:val="Heading2"/>
        <w:rPr>
          <w:rFonts w:ascii="Arial" w:hAnsi="Arial" w:cs="Arial"/>
          <w:b/>
          <w:color w:val="auto"/>
          <w:sz w:val="24"/>
        </w:rPr>
      </w:pPr>
      <w:bookmarkStart w:id="10" w:name="_Toc494215597"/>
      <w:r w:rsidRPr="00154C4D">
        <w:rPr>
          <w:rFonts w:ascii="Arial" w:hAnsi="Arial" w:cs="Arial"/>
          <w:b/>
          <w:color w:val="auto"/>
          <w:sz w:val="24"/>
        </w:rPr>
        <w:t>2.2.</w:t>
      </w:r>
      <w:r w:rsidRPr="00154C4D">
        <w:rPr>
          <w:rFonts w:ascii="Arial" w:hAnsi="Arial" w:cs="Arial"/>
          <w:b/>
          <w:color w:val="auto"/>
          <w:sz w:val="24"/>
        </w:rPr>
        <w:tab/>
      </w:r>
      <w:r>
        <w:rPr>
          <w:rFonts w:ascii="Arial" w:hAnsi="Arial" w:cs="Arial"/>
          <w:b/>
          <w:color w:val="auto"/>
          <w:sz w:val="24"/>
        </w:rPr>
        <w:t>ENTITY-RELATIONSHIP DIAGRAM</w:t>
      </w:r>
      <w:bookmarkEnd w:id="10"/>
    </w:p>
    <w:p w:rsidR="00154C4D" w:rsidRDefault="00154C4D" w:rsidP="00C3545C">
      <w:pPr>
        <w:spacing w:line="360" w:lineRule="auto"/>
        <w:jc w:val="both"/>
        <w:rPr>
          <w:rFonts w:ascii="Arial" w:hAnsi="Arial" w:cs="Arial"/>
          <w:sz w:val="24"/>
          <w:szCs w:val="24"/>
        </w:rPr>
      </w:pPr>
    </w:p>
    <w:p w:rsidR="00154C4D" w:rsidRDefault="00154C4D" w:rsidP="00154C4D">
      <w:pPr>
        <w:spacing w:line="360" w:lineRule="auto"/>
        <w:ind w:left="709"/>
        <w:jc w:val="both"/>
        <w:rPr>
          <w:rFonts w:ascii="Arial" w:hAnsi="Arial" w:cs="Arial"/>
          <w:i/>
          <w:sz w:val="24"/>
          <w:szCs w:val="24"/>
        </w:rPr>
      </w:pPr>
      <w:r>
        <w:rPr>
          <w:rFonts w:ascii="Arial" w:hAnsi="Arial" w:cs="Arial"/>
          <w:i/>
          <w:sz w:val="24"/>
          <w:szCs w:val="24"/>
        </w:rPr>
        <w:t xml:space="preserve">Include the ERD here. If it will consume an entire page, place it in another page and indicate in this section that it can be seen on the next page. </w:t>
      </w:r>
      <w:r w:rsidRPr="00154C4D">
        <w:rPr>
          <w:rFonts w:ascii="Arial" w:hAnsi="Arial" w:cs="Arial"/>
          <w:b/>
          <w:i/>
          <w:sz w:val="24"/>
          <w:szCs w:val="24"/>
        </w:rPr>
        <w:t>NOTE: Do not use the diagrams generated by the DBMS that you are using. The diagram they generate is pertaining to the tables created for the physical database. This does not reflect on the conceptual design of the database</w:t>
      </w:r>
      <w:r>
        <w:rPr>
          <w:rFonts w:ascii="Arial" w:hAnsi="Arial" w:cs="Arial"/>
          <w:i/>
          <w:sz w:val="24"/>
          <w:szCs w:val="24"/>
        </w:rPr>
        <w:t>.</w:t>
      </w:r>
    </w:p>
    <w:p w:rsidR="00154C4D" w:rsidRDefault="00154C4D" w:rsidP="00C3545C">
      <w:pPr>
        <w:spacing w:line="360" w:lineRule="auto"/>
        <w:jc w:val="both"/>
        <w:rPr>
          <w:rFonts w:ascii="Arial" w:hAnsi="Arial" w:cs="Arial"/>
          <w:sz w:val="24"/>
          <w:szCs w:val="24"/>
        </w:rPr>
      </w:pPr>
    </w:p>
    <w:p w:rsidR="00C3545C" w:rsidRPr="00154C4D" w:rsidRDefault="00154C4D" w:rsidP="00154C4D">
      <w:pPr>
        <w:pStyle w:val="Heading2"/>
        <w:rPr>
          <w:rFonts w:ascii="Arial" w:hAnsi="Arial" w:cs="Arial"/>
          <w:b/>
          <w:color w:val="auto"/>
          <w:sz w:val="24"/>
        </w:rPr>
      </w:pPr>
      <w:bookmarkStart w:id="11" w:name="_Toc494215598"/>
      <w:r w:rsidRPr="00154C4D">
        <w:rPr>
          <w:rFonts w:ascii="Arial" w:hAnsi="Arial" w:cs="Arial"/>
          <w:b/>
          <w:color w:val="auto"/>
          <w:sz w:val="24"/>
        </w:rPr>
        <w:t>2.3.</w:t>
      </w:r>
      <w:r w:rsidRPr="00154C4D">
        <w:rPr>
          <w:rFonts w:ascii="Arial" w:hAnsi="Arial" w:cs="Arial"/>
          <w:b/>
          <w:color w:val="auto"/>
          <w:sz w:val="24"/>
        </w:rPr>
        <w:tab/>
        <w:t>NORMALIZED RELATIONS</w:t>
      </w:r>
      <w:bookmarkEnd w:id="11"/>
    </w:p>
    <w:p w:rsidR="00C3545C" w:rsidRDefault="00C3545C" w:rsidP="00C3545C">
      <w:pPr>
        <w:spacing w:line="360" w:lineRule="auto"/>
        <w:jc w:val="both"/>
        <w:rPr>
          <w:rFonts w:ascii="Arial" w:hAnsi="Arial" w:cs="Arial"/>
          <w:sz w:val="24"/>
          <w:szCs w:val="24"/>
        </w:rPr>
      </w:pPr>
    </w:p>
    <w:p w:rsidR="00C3545C" w:rsidRDefault="00C3545C" w:rsidP="00C3545C">
      <w:pPr>
        <w:spacing w:line="360" w:lineRule="auto"/>
        <w:ind w:left="709"/>
        <w:jc w:val="both"/>
        <w:rPr>
          <w:rFonts w:ascii="Arial" w:hAnsi="Arial" w:cs="Arial"/>
          <w:i/>
          <w:sz w:val="24"/>
          <w:szCs w:val="24"/>
        </w:rPr>
      </w:pPr>
      <w:r>
        <w:rPr>
          <w:rFonts w:ascii="Arial" w:hAnsi="Arial" w:cs="Arial"/>
          <w:sz w:val="24"/>
          <w:szCs w:val="24"/>
        </w:rPr>
        <w:tab/>
      </w:r>
      <w:r>
        <w:rPr>
          <w:rFonts w:ascii="Arial" w:hAnsi="Arial" w:cs="Arial"/>
          <w:i/>
          <w:sz w:val="24"/>
          <w:szCs w:val="24"/>
        </w:rPr>
        <w:t>Include the Normalized Relations here. If it will consume an entire page, place it in another page and indicate in this section that it can be seen on the next page. There is no need to show each normalization step, just present the 3NF in your diagram.</w:t>
      </w:r>
    </w:p>
    <w:p w:rsidR="00C3545C" w:rsidRDefault="00C3545C" w:rsidP="00C3545C">
      <w:pPr>
        <w:spacing w:line="360" w:lineRule="auto"/>
        <w:jc w:val="both"/>
        <w:rPr>
          <w:rFonts w:ascii="Arial" w:hAnsi="Arial" w:cs="Arial"/>
          <w:sz w:val="24"/>
          <w:szCs w:val="24"/>
        </w:rPr>
      </w:pPr>
    </w:p>
    <w:p w:rsidR="00154C4D" w:rsidRDefault="00154C4D" w:rsidP="00C3545C">
      <w:pPr>
        <w:spacing w:line="360" w:lineRule="auto"/>
        <w:jc w:val="both"/>
        <w:rPr>
          <w:rFonts w:ascii="Arial" w:hAnsi="Arial" w:cs="Arial"/>
          <w:sz w:val="24"/>
          <w:szCs w:val="24"/>
        </w:rPr>
      </w:pPr>
    </w:p>
    <w:p w:rsidR="00154C4D" w:rsidRDefault="00154C4D" w:rsidP="00C3545C">
      <w:pPr>
        <w:spacing w:line="360" w:lineRule="auto"/>
        <w:jc w:val="both"/>
        <w:rPr>
          <w:rFonts w:ascii="Arial" w:hAnsi="Arial" w:cs="Arial"/>
          <w:sz w:val="24"/>
          <w:szCs w:val="24"/>
        </w:rPr>
      </w:pPr>
    </w:p>
    <w:p w:rsidR="00154C4D" w:rsidRDefault="00154C4D" w:rsidP="00C3545C">
      <w:pPr>
        <w:spacing w:line="360" w:lineRule="auto"/>
        <w:jc w:val="both"/>
        <w:rPr>
          <w:rFonts w:ascii="Arial" w:hAnsi="Arial" w:cs="Arial"/>
          <w:sz w:val="24"/>
          <w:szCs w:val="24"/>
        </w:rPr>
      </w:pPr>
    </w:p>
    <w:p w:rsidR="00154C4D" w:rsidRDefault="00154C4D" w:rsidP="00C3545C">
      <w:pPr>
        <w:spacing w:line="360" w:lineRule="auto"/>
        <w:jc w:val="both"/>
        <w:rPr>
          <w:rFonts w:ascii="Arial" w:hAnsi="Arial" w:cs="Arial"/>
          <w:sz w:val="24"/>
          <w:szCs w:val="24"/>
        </w:rPr>
      </w:pPr>
    </w:p>
    <w:p w:rsidR="00154C4D" w:rsidRDefault="00154C4D" w:rsidP="00C3545C">
      <w:pPr>
        <w:spacing w:line="360" w:lineRule="auto"/>
        <w:jc w:val="both"/>
        <w:rPr>
          <w:rFonts w:ascii="Arial" w:hAnsi="Arial" w:cs="Arial"/>
          <w:sz w:val="24"/>
          <w:szCs w:val="24"/>
        </w:rPr>
      </w:pPr>
    </w:p>
    <w:p w:rsidR="00C3545C" w:rsidRPr="00154C4D" w:rsidRDefault="00154C4D" w:rsidP="00154C4D">
      <w:pPr>
        <w:pStyle w:val="Heading2"/>
        <w:rPr>
          <w:rFonts w:ascii="Arial" w:hAnsi="Arial" w:cs="Arial"/>
          <w:b/>
          <w:color w:val="auto"/>
          <w:sz w:val="24"/>
          <w:szCs w:val="24"/>
        </w:rPr>
      </w:pPr>
      <w:bookmarkStart w:id="12" w:name="_Toc494215599"/>
      <w:r w:rsidRPr="00154C4D">
        <w:rPr>
          <w:rFonts w:ascii="Arial" w:hAnsi="Arial" w:cs="Arial"/>
          <w:b/>
          <w:color w:val="auto"/>
          <w:sz w:val="24"/>
          <w:szCs w:val="24"/>
        </w:rPr>
        <w:lastRenderedPageBreak/>
        <w:t>2.4.</w:t>
      </w:r>
      <w:r w:rsidRPr="00154C4D">
        <w:rPr>
          <w:rFonts w:ascii="Arial" w:hAnsi="Arial" w:cs="Arial"/>
          <w:b/>
          <w:color w:val="auto"/>
          <w:sz w:val="24"/>
          <w:szCs w:val="24"/>
        </w:rPr>
        <w:tab/>
        <w:t>DATA DICTIONARY</w:t>
      </w:r>
      <w:bookmarkEnd w:id="12"/>
    </w:p>
    <w:p w:rsidR="00C3545C" w:rsidRDefault="00C3545C" w:rsidP="00C3545C">
      <w:pPr>
        <w:spacing w:line="360" w:lineRule="auto"/>
        <w:jc w:val="both"/>
        <w:rPr>
          <w:rFonts w:ascii="Arial" w:hAnsi="Arial" w:cs="Arial"/>
          <w:sz w:val="24"/>
          <w:szCs w:val="24"/>
        </w:rPr>
      </w:pPr>
    </w:p>
    <w:p w:rsidR="00C3545C" w:rsidRDefault="00C3545C" w:rsidP="00C3545C">
      <w:pPr>
        <w:spacing w:line="360" w:lineRule="auto"/>
        <w:ind w:left="709"/>
        <w:jc w:val="both"/>
        <w:rPr>
          <w:rFonts w:ascii="Arial" w:hAnsi="Arial" w:cs="Arial"/>
          <w:i/>
          <w:sz w:val="24"/>
          <w:szCs w:val="24"/>
        </w:rPr>
      </w:pPr>
      <w:r>
        <w:rPr>
          <w:rFonts w:ascii="Arial" w:hAnsi="Arial" w:cs="Arial"/>
          <w:sz w:val="24"/>
          <w:szCs w:val="24"/>
        </w:rPr>
        <w:tab/>
      </w:r>
      <w:r>
        <w:rPr>
          <w:rFonts w:ascii="Arial" w:hAnsi="Arial" w:cs="Arial"/>
          <w:i/>
          <w:sz w:val="24"/>
          <w:szCs w:val="24"/>
        </w:rPr>
        <w:t>Include the Data Dictionary here. If it will consume an entire page, place it in another page and indicate in this section that it can be seen on the next page. Use the following format for the data dictionary</w:t>
      </w:r>
      <w:r w:rsidR="008A3A98">
        <w:rPr>
          <w:rFonts w:ascii="Arial" w:hAnsi="Arial" w:cs="Arial"/>
          <w:i/>
          <w:sz w:val="24"/>
          <w:szCs w:val="24"/>
        </w:rPr>
        <w:t>. Use the formatted table for each of your database table.</w:t>
      </w:r>
    </w:p>
    <w:p w:rsidR="00154C4D" w:rsidRDefault="00154C4D" w:rsidP="00C3545C">
      <w:pPr>
        <w:spacing w:line="360" w:lineRule="auto"/>
        <w:ind w:left="709"/>
        <w:jc w:val="both"/>
        <w:rPr>
          <w:rFonts w:ascii="Arial" w:hAnsi="Arial" w:cs="Arial"/>
          <w:i/>
          <w:sz w:val="24"/>
          <w:szCs w:val="24"/>
        </w:rPr>
      </w:pPr>
    </w:p>
    <w:tbl>
      <w:tblPr>
        <w:tblStyle w:val="GridTable4-Accent51"/>
        <w:tblW w:w="0" w:type="auto"/>
        <w:tblLayout w:type="fixed"/>
        <w:tblLook w:val="04A0" w:firstRow="1" w:lastRow="0" w:firstColumn="1" w:lastColumn="0" w:noHBand="0" w:noVBand="1"/>
      </w:tblPr>
      <w:tblGrid>
        <w:gridCol w:w="704"/>
        <w:gridCol w:w="851"/>
        <w:gridCol w:w="1134"/>
        <w:gridCol w:w="992"/>
        <w:gridCol w:w="1134"/>
        <w:gridCol w:w="971"/>
        <w:gridCol w:w="1218"/>
        <w:gridCol w:w="1357"/>
        <w:gridCol w:w="989"/>
      </w:tblGrid>
      <w:tr w:rsidR="00154C4D" w:rsidRPr="00154C4D" w:rsidTr="004374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9"/>
          </w:tcPr>
          <w:p w:rsidR="00154C4D" w:rsidRPr="00154C4D" w:rsidRDefault="00154C4D" w:rsidP="00437474">
            <w:pPr>
              <w:jc w:val="both"/>
              <w:rPr>
                <w:rFonts w:ascii="Arial Narrow" w:hAnsi="Arial Narrow" w:cs="Arial"/>
              </w:rPr>
            </w:pPr>
            <w:r w:rsidRPr="00154C4D">
              <w:rPr>
                <w:rFonts w:ascii="Arial Narrow" w:hAnsi="Arial Narrow" w:cs="Arial"/>
              </w:rPr>
              <w:t>Table Name:</w:t>
            </w:r>
            <w:r w:rsidRPr="00154C4D">
              <w:rPr>
                <w:rFonts w:ascii="Arial Narrow" w:hAnsi="Arial Narrow" w:cs="Arial"/>
              </w:rPr>
              <w:tab/>
            </w:r>
            <w:r w:rsidRPr="00154C4D">
              <w:rPr>
                <w:rFonts w:ascii="Arial Narrow" w:hAnsi="Arial Narrow" w:cs="Arial"/>
              </w:rPr>
              <w:tab/>
              <w:t>STUDENT</w:t>
            </w:r>
          </w:p>
          <w:p w:rsidR="00154C4D" w:rsidRPr="00154C4D" w:rsidRDefault="00154C4D" w:rsidP="00437474">
            <w:pPr>
              <w:jc w:val="both"/>
              <w:rPr>
                <w:rFonts w:ascii="Arial Narrow" w:hAnsi="Arial Narrow" w:cs="Arial"/>
              </w:rPr>
            </w:pPr>
            <w:r w:rsidRPr="00154C4D">
              <w:rPr>
                <w:rFonts w:ascii="Arial Narrow" w:hAnsi="Arial Narrow" w:cs="Arial"/>
              </w:rPr>
              <w:t>Table Description:</w:t>
            </w:r>
            <w:r w:rsidRPr="00154C4D">
              <w:rPr>
                <w:rFonts w:ascii="Arial Narrow" w:hAnsi="Arial Narrow" w:cs="Arial"/>
              </w:rPr>
              <w:tab/>
              <w:t>Contains the records of each student.</w:t>
            </w:r>
          </w:p>
          <w:p w:rsidR="00154C4D" w:rsidRPr="00154C4D" w:rsidRDefault="00154C4D" w:rsidP="00437474">
            <w:pPr>
              <w:jc w:val="both"/>
              <w:rPr>
                <w:rFonts w:ascii="Arial Narrow" w:hAnsi="Arial Narrow" w:cs="Arial"/>
              </w:rPr>
            </w:pPr>
            <w:r w:rsidRPr="00154C4D">
              <w:rPr>
                <w:rFonts w:ascii="Arial Narrow" w:hAnsi="Arial Narrow" w:cs="Arial"/>
              </w:rPr>
              <w:t xml:space="preserve">Related Table: </w:t>
            </w:r>
            <w:r w:rsidRPr="00154C4D">
              <w:rPr>
                <w:rFonts w:ascii="Arial Narrow" w:hAnsi="Arial Narrow" w:cs="Arial"/>
              </w:rPr>
              <w:tab/>
            </w:r>
            <w:r>
              <w:rPr>
                <w:rFonts w:ascii="Arial Narrow" w:hAnsi="Arial Narrow" w:cs="Arial"/>
              </w:rPr>
              <w:tab/>
            </w:r>
            <w:r w:rsidRPr="00154C4D">
              <w:rPr>
                <w:rFonts w:ascii="Arial Narrow" w:hAnsi="Arial Narrow" w:cs="Arial"/>
              </w:rPr>
              <w:t>None</w:t>
            </w:r>
          </w:p>
        </w:tc>
      </w:tr>
      <w:tr w:rsidR="00154C4D" w:rsidRPr="00154C4D" w:rsidTr="00437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4C4D" w:rsidRPr="00154C4D" w:rsidRDefault="00154C4D" w:rsidP="00437474">
            <w:pPr>
              <w:jc w:val="both"/>
              <w:rPr>
                <w:rFonts w:ascii="Arial Narrow" w:hAnsi="Arial Narrow" w:cs="Arial"/>
              </w:rPr>
            </w:pPr>
            <w:r w:rsidRPr="00154C4D">
              <w:rPr>
                <w:rFonts w:ascii="Arial Narrow" w:hAnsi="Arial Narrow" w:cs="Arial"/>
              </w:rPr>
              <w:t>Key</w:t>
            </w:r>
          </w:p>
        </w:tc>
        <w:tc>
          <w:tcPr>
            <w:tcW w:w="851"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Field Name</w:t>
            </w:r>
          </w:p>
        </w:tc>
        <w:tc>
          <w:tcPr>
            <w:tcW w:w="1134"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Data Type</w:t>
            </w:r>
          </w:p>
        </w:tc>
        <w:tc>
          <w:tcPr>
            <w:tcW w:w="992"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Length</w:t>
            </w:r>
          </w:p>
        </w:tc>
        <w:tc>
          <w:tcPr>
            <w:tcW w:w="1134"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Optional</w:t>
            </w:r>
          </w:p>
        </w:tc>
        <w:tc>
          <w:tcPr>
            <w:tcW w:w="971"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Default Value</w:t>
            </w:r>
          </w:p>
        </w:tc>
        <w:tc>
          <w:tcPr>
            <w:tcW w:w="1218"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Field Validation</w:t>
            </w:r>
          </w:p>
        </w:tc>
        <w:tc>
          <w:tcPr>
            <w:tcW w:w="1357"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Description</w:t>
            </w:r>
          </w:p>
        </w:tc>
        <w:tc>
          <w:tcPr>
            <w:tcW w:w="989"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Sample Data</w:t>
            </w:r>
          </w:p>
        </w:tc>
      </w:tr>
      <w:tr w:rsidR="00154C4D" w:rsidRPr="00154C4D" w:rsidTr="00437474">
        <w:trPr>
          <w:trHeight w:val="675"/>
        </w:trPr>
        <w:tc>
          <w:tcPr>
            <w:cnfStyle w:val="001000000000" w:firstRow="0" w:lastRow="0" w:firstColumn="1" w:lastColumn="0" w:oddVBand="0" w:evenVBand="0" w:oddHBand="0" w:evenHBand="0" w:firstRowFirstColumn="0" w:firstRowLastColumn="0" w:lastRowFirstColumn="0" w:lastRowLastColumn="0"/>
            <w:tcW w:w="704" w:type="dxa"/>
          </w:tcPr>
          <w:p w:rsidR="00154C4D" w:rsidRPr="00154C4D" w:rsidRDefault="00154C4D" w:rsidP="00437474">
            <w:pPr>
              <w:jc w:val="both"/>
              <w:rPr>
                <w:rFonts w:ascii="Arial Narrow" w:hAnsi="Arial Narrow" w:cs="Arial"/>
              </w:rPr>
            </w:pPr>
            <w:r w:rsidRPr="00154C4D">
              <w:rPr>
                <w:rFonts w:ascii="Arial Narrow" w:hAnsi="Arial Narrow" w:cs="Arial"/>
              </w:rPr>
              <w:t>PK</w:t>
            </w:r>
          </w:p>
        </w:tc>
        <w:tc>
          <w:tcPr>
            <w:tcW w:w="851"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proofErr w:type="spellStart"/>
            <w:r w:rsidRPr="00154C4D">
              <w:rPr>
                <w:rFonts w:ascii="Arial Narrow" w:hAnsi="Arial Narrow" w:cs="Arial"/>
              </w:rPr>
              <w:t>StudentID</w:t>
            </w:r>
            <w:proofErr w:type="spellEnd"/>
          </w:p>
        </w:tc>
        <w:tc>
          <w:tcPr>
            <w:tcW w:w="1134"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proofErr w:type="spellStart"/>
            <w:r w:rsidRPr="00154C4D">
              <w:rPr>
                <w:rFonts w:ascii="Arial Narrow" w:hAnsi="Arial Narrow" w:cs="Arial"/>
              </w:rPr>
              <w:t>varchar</w:t>
            </w:r>
            <w:proofErr w:type="spellEnd"/>
          </w:p>
        </w:tc>
        <w:tc>
          <w:tcPr>
            <w:tcW w:w="992"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15</w:t>
            </w:r>
          </w:p>
        </w:tc>
        <w:tc>
          <w:tcPr>
            <w:tcW w:w="1134"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N</w:t>
            </w:r>
          </w:p>
        </w:tc>
        <w:tc>
          <w:tcPr>
            <w:tcW w:w="971"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None</w:t>
            </w:r>
          </w:p>
        </w:tc>
        <w:tc>
          <w:tcPr>
            <w:tcW w:w="1218"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None</w:t>
            </w:r>
          </w:p>
        </w:tc>
        <w:tc>
          <w:tcPr>
            <w:tcW w:w="1357"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Unique identifier of student record.</w:t>
            </w:r>
          </w:p>
        </w:tc>
        <w:tc>
          <w:tcPr>
            <w:tcW w:w="989" w:type="dxa"/>
          </w:tcPr>
          <w:p w:rsidR="00154C4D" w:rsidRPr="00154C4D" w:rsidRDefault="00154C4D" w:rsidP="00437474">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2011-00321-MN-0</w:t>
            </w:r>
          </w:p>
        </w:tc>
      </w:tr>
      <w:tr w:rsidR="00154C4D" w:rsidRPr="00154C4D" w:rsidTr="00437474">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04" w:type="dxa"/>
          </w:tcPr>
          <w:p w:rsidR="00154C4D" w:rsidRPr="00154C4D" w:rsidRDefault="00154C4D" w:rsidP="00437474">
            <w:pPr>
              <w:jc w:val="both"/>
              <w:rPr>
                <w:rFonts w:ascii="Arial Narrow" w:hAnsi="Arial Narrow" w:cs="Arial"/>
              </w:rPr>
            </w:pPr>
          </w:p>
        </w:tc>
        <w:tc>
          <w:tcPr>
            <w:tcW w:w="851"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proofErr w:type="spellStart"/>
            <w:r w:rsidRPr="00154C4D">
              <w:rPr>
                <w:rFonts w:ascii="Arial Narrow" w:hAnsi="Arial Narrow" w:cs="Arial"/>
              </w:rPr>
              <w:t>LastName</w:t>
            </w:r>
            <w:proofErr w:type="spellEnd"/>
          </w:p>
        </w:tc>
        <w:tc>
          <w:tcPr>
            <w:tcW w:w="1134"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proofErr w:type="spellStart"/>
            <w:r w:rsidRPr="00154C4D">
              <w:rPr>
                <w:rFonts w:ascii="Arial Narrow" w:hAnsi="Arial Narrow" w:cs="Arial"/>
              </w:rPr>
              <w:t>varchar</w:t>
            </w:r>
            <w:proofErr w:type="spellEnd"/>
          </w:p>
        </w:tc>
        <w:tc>
          <w:tcPr>
            <w:tcW w:w="992"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50</w:t>
            </w:r>
          </w:p>
        </w:tc>
        <w:tc>
          <w:tcPr>
            <w:tcW w:w="1134"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N</w:t>
            </w:r>
          </w:p>
        </w:tc>
        <w:tc>
          <w:tcPr>
            <w:tcW w:w="971"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None</w:t>
            </w:r>
          </w:p>
        </w:tc>
        <w:tc>
          <w:tcPr>
            <w:tcW w:w="1218"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None</w:t>
            </w:r>
          </w:p>
        </w:tc>
        <w:tc>
          <w:tcPr>
            <w:tcW w:w="1357"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Last name of the student</w:t>
            </w:r>
          </w:p>
        </w:tc>
        <w:tc>
          <w:tcPr>
            <w:tcW w:w="989" w:type="dxa"/>
          </w:tcPr>
          <w:p w:rsidR="00154C4D" w:rsidRPr="00154C4D" w:rsidRDefault="00154C4D" w:rsidP="00437474">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154C4D">
              <w:rPr>
                <w:rFonts w:ascii="Arial Narrow" w:hAnsi="Arial Narrow" w:cs="Arial"/>
              </w:rPr>
              <w:t>Rizal</w:t>
            </w:r>
          </w:p>
        </w:tc>
      </w:tr>
    </w:tbl>
    <w:p w:rsidR="00C3545C" w:rsidRDefault="00C3545C" w:rsidP="00C3545C">
      <w:pPr>
        <w:spacing w:line="360" w:lineRule="auto"/>
        <w:jc w:val="both"/>
        <w:rPr>
          <w:rFonts w:ascii="Arial" w:hAnsi="Arial" w:cs="Arial"/>
          <w:i/>
          <w:sz w:val="24"/>
          <w:szCs w:val="24"/>
        </w:rPr>
      </w:pPr>
    </w:p>
    <w:p w:rsidR="00C3545C" w:rsidRPr="00154C4D" w:rsidRDefault="00154C4D" w:rsidP="00154C4D">
      <w:pPr>
        <w:pStyle w:val="Heading2"/>
        <w:rPr>
          <w:rFonts w:ascii="Arial" w:hAnsi="Arial" w:cs="Arial"/>
          <w:b/>
          <w:color w:val="auto"/>
          <w:sz w:val="24"/>
          <w:szCs w:val="24"/>
        </w:rPr>
      </w:pPr>
      <w:bookmarkStart w:id="13" w:name="_Toc494215600"/>
      <w:r w:rsidRPr="00154C4D">
        <w:rPr>
          <w:rFonts w:ascii="Arial" w:hAnsi="Arial" w:cs="Arial"/>
          <w:b/>
          <w:color w:val="auto"/>
          <w:sz w:val="24"/>
          <w:szCs w:val="24"/>
        </w:rPr>
        <w:t>2.5.</w:t>
      </w:r>
      <w:r w:rsidRPr="00154C4D">
        <w:rPr>
          <w:rFonts w:ascii="Arial" w:hAnsi="Arial" w:cs="Arial"/>
          <w:b/>
          <w:color w:val="auto"/>
          <w:sz w:val="24"/>
          <w:szCs w:val="24"/>
        </w:rPr>
        <w:tab/>
        <w:t>DATABASE DIAGRAM</w:t>
      </w:r>
      <w:bookmarkEnd w:id="13"/>
    </w:p>
    <w:p w:rsidR="00C3545C" w:rsidRDefault="00C3545C" w:rsidP="00C3545C">
      <w:pPr>
        <w:spacing w:line="360" w:lineRule="auto"/>
        <w:jc w:val="both"/>
        <w:rPr>
          <w:rFonts w:ascii="Arial" w:hAnsi="Arial" w:cs="Arial"/>
          <w:sz w:val="24"/>
          <w:szCs w:val="24"/>
        </w:rPr>
      </w:pPr>
    </w:p>
    <w:p w:rsidR="00C3545C" w:rsidRPr="00715895" w:rsidRDefault="00C3545C" w:rsidP="00C3545C">
      <w:pPr>
        <w:spacing w:line="360" w:lineRule="auto"/>
        <w:ind w:left="709"/>
        <w:jc w:val="both"/>
        <w:rPr>
          <w:rFonts w:ascii="Arial" w:hAnsi="Arial" w:cs="Arial"/>
          <w:sz w:val="24"/>
          <w:szCs w:val="24"/>
        </w:rPr>
      </w:pPr>
      <w:r>
        <w:rPr>
          <w:rFonts w:ascii="Arial" w:hAnsi="Arial" w:cs="Arial"/>
          <w:i/>
          <w:sz w:val="24"/>
          <w:szCs w:val="24"/>
        </w:rPr>
        <w:t xml:space="preserve">Include the </w:t>
      </w:r>
      <w:r w:rsidR="00154C4D">
        <w:rPr>
          <w:rFonts w:ascii="Arial" w:hAnsi="Arial" w:cs="Arial"/>
          <w:i/>
          <w:sz w:val="24"/>
          <w:szCs w:val="24"/>
        </w:rPr>
        <w:t>Database Diagram</w:t>
      </w:r>
      <w:r>
        <w:rPr>
          <w:rFonts w:ascii="Arial" w:hAnsi="Arial" w:cs="Arial"/>
          <w:i/>
          <w:sz w:val="24"/>
          <w:szCs w:val="24"/>
        </w:rPr>
        <w:t xml:space="preserve"> here. If it will consume an entire page, place it in another page and indicate in this section that it can be seen on the next page.</w:t>
      </w:r>
      <w:r w:rsidR="008A3A98">
        <w:rPr>
          <w:rFonts w:ascii="Arial" w:hAnsi="Arial" w:cs="Arial"/>
          <w:i/>
          <w:sz w:val="24"/>
          <w:szCs w:val="24"/>
        </w:rPr>
        <w:t xml:space="preserve"> This is where you need to put the generated diagram of your DBMS.</w:t>
      </w:r>
    </w:p>
    <w:p w:rsidR="00C3545C" w:rsidRDefault="00C3545C" w:rsidP="00C3545C">
      <w:pPr>
        <w:spacing w:line="360" w:lineRule="auto"/>
        <w:ind w:left="720" w:hanging="720"/>
        <w:jc w:val="both"/>
        <w:rPr>
          <w:rFonts w:ascii="Arial" w:hAnsi="Arial" w:cs="Arial"/>
          <w:sz w:val="24"/>
          <w:szCs w:val="24"/>
        </w:rPr>
      </w:pPr>
    </w:p>
    <w:p w:rsidR="00C3545C" w:rsidRDefault="00C3545C" w:rsidP="00C3545C">
      <w:pPr>
        <w:spacing w:line="360" w:lineRule="auto"/>
        <w:ind w:left="720" w:hanging="720"/>
        <w:jc w:val="center"/>
        <w:rPr>
          <w:rFonts w:ascii="Arial" w:hAnsi="Arial" w:cs="Arial"/>
          <w:b/>
          <w:sz w:val="28"/>
          <w:szCs w:val="24"/>
        </w:rPr>
      </w:pPr>
    </w:p>
    <w:p w:rsidR="00C3545C" w:rsidRDefault="00C3545C" w:rsidP="00C3545C">
      <w:pPr>
        <w:spacing w:line="360" w:lineRule="auto"/>
        <w:ind w:left="720" w:hanging="720"/>
        <w:jc w:val="center"/>
        <w:rPr>
          <w:rFonts w:ascii="Arial" w:hAnsi="Arial" w:cs="Arial"/>
          <w:b/>
          <w:sz w:val="28"/>
          <w:szCs w:val="24"/>
        </w:rPr>
      </w:pPr>
    </w:p>
    <w:p w:rsidR="00C3545C" w:rsidRDefault="00C3545C" w:rsidP="00C3545C">
      <w:pPr>
        <w:spacing w:line="360" w:lineRule="auto"/>
        <w:ind w:left="720" w:hanging="720"/>
        <w:jc w:val="center"/>
        <w:rPr>
          <w:rFonts w:ascii="Arial" w:hAnsi="Arial" w:cs="Arial"/>
          <w:b/>
          <w:sz w:val="28"/>
          <w:szCs w:val="24"/>
        </w:rPr>
      </w:pPr>
    </w:p>
    <w:p w:rsidR="00C3545C" w:rsidRPr="002C1B85" w:rsidRDefault="00C3545C" w:rsidP="00C3545C">
      <w:pPr>
        <w:spacing w:line="360" w:lineRule="auto"/>
        <w:jc w:val="center"/>
        <w:rPr>
          <w:rFonts w:ascii="Arial" w:hAnsi="Arial" w:cs="Arial"/>
          <w:i/>
          <w:sz w:val="24"/>
          <w:szCs w:val="24"/>
        </w:rPr>
      </w:pPr>
    </w:p>
    <w:p w:rsidR="00C3545C" w:rsidRPr="00DE06CC" w:rsidRDefault="00C3545C" w:rsidP="00C3545C"/>
    <w:p w:rsidR="00C3545C" w:rsidRDefault="00C3545C" w:rsidP="00FC4794">
      <w:pPr>
        <w:spacing w:line="360" w:lineRule="auto"/>
        <w:ind w:left="720" w:hanging="720"/>
        <w:jc w:val="center"/>
        <w:rPr>
          <w:rFonts w:ascii="Arial" w:hAnsi="Arial" w:cs="Arial"/>
          <w:b/>
          <w:sz w:val="28"/>
          <w:szCs w:val="24"/>
        </w:rPr>
      </w:pPr>
    </w:p>
    <w:p w:rsidR="008A3A98" w:rsidRDefault="008A3A98" w:rsidP="00FC4794">
      <w:pPr>
        <w:pStyle w:val="Heading1"/>
        <w:spacing w:before="0" w:line="360" w:lineRule="auto"/>
        <w:jc w:val="center"/>
        <w:rPr>
          <w:rFonts w:ascii="Arial" w:hAnsi="Arial" w:cs="Arial"/>
          <w:b/>
          <w:color w:val="auto"/>
          <w:sz w:val="28"/>
        </w:rPr>
      </w:pPr>
    </w:p>
    <w:p w:rsidR="00DE06CC" w:rsidRPr="00FC4794" w:rsidRDefault="00DE06CC" w:rsidP="00FC4794">
      <w:pPr>
        <w:pStyle w:val="Heading1"/>
        <w:spacing w:before="0" w:line="360" w:lineRule="auto"/>
        <w:jc w:val="center"/>
        <w:rPr>
          <w:rFonts w:ascii="Arial" w:hAnsi="Arial" w:cs="Arial"/>
          <w:b/>
          <w:color w:val="auto"/>
          <w:sz w:val="28"/>
        </w:rPr>
      </w:pPr>
      <w:bookmarkStart w:id="14" w:name="_Toc494215601"/>
      <w:r w:rsidRPr="00FC4794">
        <w:rPr>
          <w:rFonts w:ascii="Arial" w:hAnsi="Arial" w:cs="Arial"/>
          <w:b/>
          <w:color w:val="auto"/>
          <w:sz w:val="28"/>
        </w:rPr>
        <w:t>PART II</w:t>
      </w:r>
      <w:r w:rsidR="00C3545C">
        <w:rPr>
          <w:rFonts w:ascii="Arial" w:hAnsi="Arial" w:cs="Arial"/>
          <w:b/>
          <w:color w:val="auto"/>
          <w:sz w:val="28"/>
        </w:rPr>
        <w:t>I</w:t>
      </w:r>
      <w:r w:rsidR="00FC4794" w:rsidRPr="00FC4794">
        <w:rPr>
          <w:rFonts w:ascii="Arial" w:hAnsi="Arial" w:cs="Arial"/>
          <w:b/>
          <w:color w:val="auto"/>
          <w:sz w:val="28"/>
        </w:rPr>
        <w:t xml:space="preserve"> – </w:t>
      </w:r>
      <w:r w:rsidRPr="00FC4794">
        <w:rPr>
          <w:rFonts w:ascii="Arial" w:hAnsi="Arial" w:cs="Arial"/>
          <w:b/>
          <w:color w:val="auto"/>
          <w:sz w:val="28"/>
        </w:rPr>
        <w:t>APPLICATION</w:t>
      </w:r>
      <w:r w:rsidR="00FC4794" w:rsidRPr="00FC4794">
        <w:rPr>
          <w:rFonts w:ascii="Arial" w:hAnsi="Arial" w:cs="Arial"/>
          <w:b/>
          <w:color w:val="auto"/>
          <w:sz w:val="28"/>
        </w:rPr>
        <w:t xml:space="preserve"> </w:t>
      </w:r>
      <w:r w:rsidRPr="00FC4794">
        <w:rPr>
          <w:rFonts w:ascii="Arial" w:hAnsi="Arial" w:cs="Arial"/>
          <w:b/>
          <w:color w:val="auto"/>
          <w:sz w:val="28"/>
        </w:rPr>
        <w:t>SPECIFICATIONS REPORT</w:t>
      </w:r>
      <w:bookmarkEnd w:id="14"/>
    </w:p>
    <w:p w:rsidR="00DE06CC" w:rsidRDefault="00DE06CC" w:rsidP="00C83944">
      <w:pPr>
        <w:spacing w:line="360" w:lineRule="auto"/>
        <w:jc w:val="both"/>
        <w:rPr>
          <w:rFonts w:ascii="Arial" w:hAnsi="Arial" w:cs="Arial"/>
          <w:sz w:val="24"/>
          <w:szCs w:val="24"/>
        </w:rPr>
      </w:pPr>
    </w:p>
    <w:p w:rsidR="00DE06CC" w:rsidRPr="00A63634" w:rsidRDefault="00C3545C" w:rsidP="00A63634">
      <w:pPr>
        <w:pStyle w:val="Heading2"/>
        <w:rPr>
          <w:rFonts w:ascii="Arial" w:hAnsi="Arial" w:cs="Arial"/>
          <w:b/>
          <w:color w:val="auto"/>
          <w:sz w:val="24"/>
        </w:rPr>
      </w:pPr>
      <w:bookmarkStart w:id="15" w:name="_Toc494215602"/>
      <w:r>
        <w:rPr>
          <w:rFonts w:ascii="Arial" w:hAnsi="Arial" w:cs="Arial"/>
          <w:b/>
          <w:color w:val="auto"/>
          <w:sz w:val="24"/>
        </w:rPr>
        <w:t>3</w:t>
      </w:r>
      <w:r w:rsidR="00A63634" w:rsidRPr="00A63634">
        <w:rPr>
          <w:rFonts w:ascii="Arial" w:hAnsi="Arial" w:cs="Arial"/>
          <w:b/>
          <w:color w:val="auto"/>
          <w:sz w:val="24"/>
        </w:rPr>
        <w:t>.1.</w:t>
      </w:r>
      <w:r w:rsidR="00A63634" w:rsidRPr="00A63634">
        <w:rPr>
          <w:rFonts w:ascii="Arial" w:hAnsi="Arial" w:cs="Arial"/>
          <w:b/>
          <w:color w:val="auto"/>
          <w:sz w:val="24"/>
        </w:rPr>
        <w:tab/>
        <w:t>APPLICATION DESCRIPTION</w:t>
      </w:r>
      <w:bookmarkEnd w:id="15"/>
    </w:p>
    <w:p w:rsidR="00DE06CC" w:rsidRDefault="00DE06CC" w:rsidP="00C83944">
      <w:pPr>
        <w:spacing w:line="360" w:lineRule="auto"/>
        <w:jc w:val="both"/>
        <w:rPr>
          <w:rFonts w:ascii="Arial" w:hAnsi="Arial" w:cs="Arial"/>
          <w:sz w:val="24"/>
          <w:szCs w:val="24"/>
        </w:rPr>
      </w:pPr>
    </w:p>
    <w:p w:rsidR="00DE06CC" w:rsidRDefault="009D0346" w:rsidP="009D0346">
      <w:pPr>
        <w:spacing w:line="360" w:lineRule="auto"/>
        <w:ind w:left="720"/>
        <w:jc w:val="both"/>
        <w:rPr>
          <w:rFonts w:ascii="Arial" w:hAnsi="Arial" w:cs="Arial"/>
          <w:i/>
          <w:sz w:val="24"/>
          <w:szCs w:val="24"/>
        </w:rPr>
      </w:pPr>
      <w:r>
        <w:rPr>
          <w:rFonts w:ascii="Arial" w:hAnsi="Arial" w:cs="Arial"/>
          <w:i/>
          <w:sz w:val="24"/>
          <w:szCs w:val="24"/>
        </w:rPr>
        <w:t>Church-To-Go is a reservation system created to make special moments happen. Giving people a chance to reserve to the church in a lot more easier more way. It aims to provide an efficient and convenient way of reserving for all the individuals involved. It also aims to prevent issues caused by human error can easily be avoided by Church-To-go, like preventing conflicting reservations.</w:t>
      </w:r>
    </w:p>
    <w:p w:rsidR="009D0346" w:rsidRDefault="009D0346" w:rsidP="009D0346">
      <w:pPr>
        <w:spacing w:line="360" w:lineRule="auto"/>
        <w:ind w:left="720"/>
        <w:jc w:val="both"/>
        <w:rPr>
          <w:rFonts w:ascii="Arial" w:hAnsi="Arial" w:cs="Arial"/>
          <w:i/>
          <w:sz w:val="24"/>
          <w:szCs w:val="24"/>
        </w:rPr>
      </w:pPr>
    </w:p>
    <w:p w:rsidR="00DE06CC" w:rsidRPr="00A63634" w:rsidRDefault="00C3545C" w:rsidP="00A63634">
      <w:pPr>
        <w:pStyle w:val="Heading2"/>
        <w:rPr>
          <w:rFonts w:ascii="Arial" w:hAnsi="Arial" w:cs="Arial"/>
          <w:b/>
          <w:sz w:val="24"/>
          <w:szCs w:val="24"/>
        </w:rPr>
      </w:pPr>
      <w:bookmarkStart w:id="16" w:name="_Toc494215603"/>
      <w:r>
        <w:rPr>
          <w:rFonts w:ascii="Arial" w:hAnsi="Arial" w:cs="Arial"/>
          <w:b/>
          <w:color w:val="auto"/>
          <w:sz w:val="24"/>
          <w:szCs w:val="24"/>
        </w:rPr>
        <w:t>3</w:t>
      </w:r>
      <w:r w:rsidR="00A63634" w:rsidRPr="00A63634">
        <w:rPr>
          <w:rFonts w:ascii="Arial" w:hAnsi="Arial" w:cs="Arial"/>
          <w:b/>
          <w:color w:val="auto"/>
          <w:sz w:val="24"/>
          <w:szCs w:val="24"/>
        </w:rPr>
        <w:t>.2.</w:t>
      </w:r>
      <w:r w:rsidR="00A63634" w:rsidRPr="00A63634">
        <w:rPr>
          <w:rFonts w:ascii="Arial" w:hAnsi="Arial" w:cs="Arial"/>
          <w:b/>
          <w:color w:val="auto"/>
          <w:sz w:val="24"/>
          <w:szCs w:val="24"/>
        </w:rPr>
        <w:tab/>
        <w:t>PROSPECT USERS OF THE SYSTEM</w:t>
      </w:r>
      <w:bookmarkEnd w:id="16"/>
    </w:p>
    <w:p w:rsidR="00DE06CC" w:rsidRDefault="00DE06CC" w:rsidP="00C83944">
      <w:pPr>
        <w:spacing w:line="360" w:lineRule="auto"/>
        <w:jc w:val="both"/>
        <w:rPr>
          <w:rFonts w:ascii="Arial" w:hAnsi="Arial" w:cs="Arial"/>
          <w:sz w:val="24"/>
          <w:szCs w:val="24"/>
        </w:rPr>
      </w:pPr>
    </w:p>
    <w:p w:rsidR="00AA42EC" w:rsidRDefault="0090005D" w:rsidP="00AA42EC">
      <w:pPr>
        <w:pStyle w:val="ListParagraph"/>
        <w:numPr>
          <w:ilvl w:val="0"/>
          <w:numId w:val="32"/>
        </w:numPr>
        <w:spacing w:line="360" w:lineRule="auto"/>
        <w:jc w:val="both"/>
        <w:rPr>
          <w:rFonts w:ascii="Arial" w:hAnsi="Arial" w:cs="Arial"/>
          <w:i/>
          <w:sz w:val="24"/>
          <w:szCs w:val="24"/>
        </w:rPr>
      </w:pPr>
      <w:r>
        <w:rPr>
          <w:rFonts w:ascii="Arial" w:hAnsi="Arial" w:cs="Arial"/>
          <w:i/>
          <w:sz w:val="24"/>
          <w:szCs w:val="24"/>
        </w:rPr>
        <w:t>User/</w:t>
      </w:r>
      <w:r w:rsidR="00C1658F">
        <w:rPr>
          <w:rFonts w:ascii="Arial" w:hAnsi="Arial" w:cs="Arial"/>
          <w:i/>
          <w:sz w:val="24"/>
          <w:szCs w:val="24"/>
        </w:rPr>
        <w:t>Guest</w:t>
      </w:r>
      <w:r>
        <w:rPr>
          <w:rFonts w:ascii="Arial" w:hAnsi="Arial" w:cs="Arial"/>
          <w:i/>
          <w:sz w:val="24"/>
          <w:szCs w:val="24"/>
        </w:rPr>
        <w:t xml:space="preserve"> – they are the ones who creates an account for them to be able to reserve the church for an event they want to conduct in the church. They possibly have the biggest benefit in the creation of this reservation system. Being able to process the transactions needed for reserving the church online for special events such as weddings, baptism, etc. will help lessen the burden of having too many things to do for the preparation as well as their effort and time</w:t>
      </w:r>
      <w:r w:rsidR="00641622">
        <w:rPr>
          <w:rFonts w:ascii="Arial" w:hAnsi="Arial" w:cs="Arial"/>
          <w:i/>
          <w:sz w:val="24"/>
          <w:szCs w:val="24"/>
        </w:rPr>
        <w:t>. If they are not near the church area, then it will save them the time needed to get back and forth to the church.</w:t>
      </w:r>
    </w:p>
    <w:p w:rsidR="00AA42EC" w:rsidRDefault="00AA42EC" w:rsidP="00AA42EC">
      <w:pPr>
        <w:pStyle w:val="ListParagraph"/>
        <w:spacing w:line="360" w:lineRule="auto"/>
        <w:ind w:left="1429"/>
        <w:jc w:val="both"/>
        <w:rPr>
          <w:rFonts w:ascii="Arial" w:hAnsi="Arial" w:cs="Arial"/>
          <w:i/>
          <w:sz w:val="24"/>
          <w:szCs w:val="24"/>
        </w:rPr>
      </w:pPr>
    </w:p>
    <w:p w:rsidR="00AA42EC" w:rsidRDefault="00641622" w:rsidP="00AA42EC">
      <w:pPr>
        <w:pStyle w:val="ListParagraph"/>
        <w:numPr>
          <w:ilvl w:val="0"/>
          <w:numId w:val="32"/>
        </w:numPr>
        <w:spacing w:line="360" w:lineRule="auto"/>
        <w:jc w:val="both"/>
        <w:rPr>
          <w:rFonts w:ascii="Arial" w:hAnsi="Arial" w:cs="Arial"/>
          <w:i/>
          <w:sz w:val="24"/>
          <w:szCs w:val="24"/>
        </w:rPr>
      </w:pPr>
      <w:r>
        <w:rPr>
          <w:rFonts w:ascii="Arial" w:hAnsi="Arial" w:cs="Arial"/>
          <w:i/>
          <w:sz w:val="24"/>
          <w:szCs w:val="24"/>
        </w:rPr>
        <w:t xml:space="preserve">Patron/Member of the Church – these are the people who </w:t>
      </w:r>
      <w:r w:rsidR="006D1184">
        <w:rPr>
          <w:rFonts w:ascii="Arial" w:hAnsi="Arial" w:cs="Arial"/>
          <w:i/>
          <w:sz w:val="24"/>
          <w:szCs w:val="24"/>
        </w:rPr>
        <w:t>are regularly in the church and almost always participate in the events held by the church. They will be able to see special events</w:t>
      </w:r>
      <w:r w:rsidR="00DC021A">
        <w:rPr>
          <w:rFonts w:ascii="Arial" w:hAnsi="Arial" w:cs="Arial"/>
          <w:i/>
          <w:sz w:val="24"/>
          <w:szCs w:val="24"/>
        </w:rPr>
        <w:t xml:space="preserve"> the church will be conducting</w:t>
      </w:r>
      <w:r w:rsidR="004B4C02">
        <w:rPr>
          <w:rFonts w:ascii="Arial" w:hAnsi="Arial" w:cs="Arial"/>
          <w:i/>
          <w:sz w:val="24"/>
          <w:szCs w:val="24"/>
        </w:rPr>
        <w:t xml:space="preserve"> and become able to participate, be able to see the church schedule on when the church is available for masses and such.</w:t>
      </w:r>
    </w:p>
    <w:p w:rsidR="004B4C02" w:rsidRPr="004B4C02" w:rsidRDefault="004B4C02" w:rsidP="004B4C02">
      <w:pPr>
        <w:spacing w:line="360" w:lineRule="auto"/>
        <w:ind w:left="1069"/>
        <w:jc w:val="both"/>
        <w:rPr>
          <w:rFonts w:ascii="Arial" w:hAnsi="Arial" w:cs="Arial"/>
          <w:i/>
          <w:sz w:val="24"/>
          <w:szCs w:val="24"/>
        </w:rPr>
      </w:pPr>
    </w:p>
    <w:p w:rsidR="00AA42EC" w:rsidRDefault="00AA42EC" w:rsidP="00AA42EC">
      <w:pPr>
        <w:pStyle w:val="ListParagraph"/>
        <w:numPr>
          <w:ilvl w:val="0"/>
          <w:numId w:val="32"/>
        </w:numPr>
        <w:spacing w:line="360" w:lineRule="auto"/>
        <w:jc w:val="both"/>
        <w:rPr>
          <w:rFonts w:ascii="Arial" w:hAnsi="Arial" w:cs="Arial"/>
          <w:i/>
          <w:sz w:val="24"/>
          <w:szCs w:val="24"/>
        </w:rPr>
      </w:pPr>
      <w:r>
        <w:rPr>
          <w:rFonts w:ascii="Arial" w:hAnsi="Arial" w:cs="Arial"/>
          <w:i/>
          <w:sz w:val="24"/>
          <w:szCs w:val="24"/>
        </w:rPr>
        <w:lastRenderedPageBreak/>
        <w:t>Admin</w:t>
      </w:r>
      <w:r w:rsidR="004B4C02">
        <w:rPr>
          <w:rFonts w:ascii="Arial" w:hAnsi="Arial" w:cs="Arial"/>
          <w:i/>
          <w:sz w:val="24"/>
          <w:szCs w:val="24"/>
        </w:rPr>
        <w:t xml:space="preserve">istration – it is the part of the church which handles </w:t>
      </w:r>
      <w:r w:rsidR="003A3ED6">
        <w:rPr>
          <w:rFonts w:ascii="Arial" w:hAnsi="Arial" w:cs="Arial"/>
          <w:i/>
          <w:sz w:val="24"/>
          <w:szCs w:val="24"/>
        </w:rPr>
        <w:t>the management side to make it an efficient organization.</w:t>
      </w:r>
      <w:r w:rsidR="00A758C9">
        <w:rPr>
          <w:rFonts w:ascii="Arial" w:hAnsi="Arial" w:cs="Arial"/>
          <w:i/>
          <w:sz w:val="24"/>
          <w:szCs w:val="24"/>
        </w:rPr>
        <w:t xml:space="preserve"> Acts as liaison between the priest/pastor, congregation and staff. This will make their work easier to handle. This program will be taking most of the work like </w:t>
      </w:r>
      <w:r w:rsidR="00FC7F69">
        <w:rPr>
          <w:rFonts w:ascii="Arial" w:hAnsi="Arial" w:cs="Arial"/>
          <w:i/>
          <w:sz w:val="24"/>
          <w:szCs w:val="24"/>
        </w:rPr>
        <w:t xml:space="preserve">getting the information and requirements needed for the reservation of an event. The admin will only have to check if the requirements passes are correct and confirming if the fee has been paid (some events doesn’t have fees). It will also help in the organization of </w:t>
      </w:r>
      <w:r w:rsidR="00714A56">
        <w:rPr>
          <w:rFonts w:ascii="Arial" w:hAnsi="Arial" w:cs="Arial"/>
          <w:i/>
          <w:sz w:val="24"/>
          <w:szCs w:val="24"/>
        </w:rPr>
        <w:t>files, make searching for certain files easier since they are sorted already.</w:t>
      </w:r>
    </w:p>
    <w:p w:rsidR="00AA42EC" w:rsidRDefault="00AA42EC" w:rsidP="00AA42EC">
      <w:pPr>
        <w:pStyle w:val="ListParagraph"/>
        <w:spacing w:line="360" w:lineRule="auto"/>
        <w:ind w:left="1429"/>
        <w:jc w:val="both"/>
        <w:rPr>
          <w:rFonts w:ascii="Arial" w:hAnsi="Arial" w:cs="Arial"/>
          <w:i/>
          <w:sz w:val="24"/>
          <w:szCs w:val="24"/>
        </w:rPr>
      </w:pPr>
    </w:p>
    <w:p w:rsidR="00AA42EC" w:rsidRDefault="00714A56" w:rsidP="00AA42EC">
      <w:pPr>
        <w:pStyle w:val="ListParagraph"/>
        <w:numPr>
          <w:ilvl w:val="0"/>
          <w:numId w:val="32"/>
        </w:numPr>
        <w:spacing w:line="360" w:lineRule="auto"/>
        <w:jc w:val="both"/>
        <w:rPr>
          <w:rFonts w:ascii="Arial" w:hAnsi="Arial" w:cs="Arial"/>
          <w:i/>
          <w:sz w:val="24"/>
          <w:szCs w:val="24"/>
        </w:rPr>
      </w:pPr>
      <w:r>
        <w:rPr>
          <w:rFonts w:ascii="Arial" w:hAnsi="Arial" w:cs="Arial"/>
          <w:i/>
          <w:sz w:val="24"/>
          <w:szCs w:val="24"/>
        </w:rPr>
        <w:t xml:space="preserve">Priest – he is the one authorized to perform the sacred rites of a religion especially as a mediatory agent between humans and God; </w:t>
      </w:r>
      <w:r w:rsidR="00B9618C">
        <w:rPr>
          <w:rFonts w:ascii="Arial" w:hAnsi="Arial" w:cs="Arial"/>
          <w:i/>
          <w:sz w:val="24"/>
          <w:szCs w:val="24"/>
        </w:rPr>
        <w:t>specifically: an</w:t>
      </w:r>
      <w:r>
        <w:rPr>
          <w:rFonts w:ascii="Arial" w:hAnsi="Arial" w:cs="Arial"/>
          <w:i/>
          <w:sz w:val="24"/>
          <w:szCs w:val="24"/>
        </w:rPr>
        <w:t xml:space="preserve"> Anglican, Eastern Orthodox, or Roman Catholic clergyman ranking below a bishop and above a deacon.</w:t>
      </w:r>
      <w:r w:rsidR="00550DC5">
        <w:rPr>
          <w:rFonts w:ascii="Arial" w:hAnsi="Arial" w:cs="Arial"/>
          <w:i/>
          <w:sz w:val="24"/>
          <w:szCs w:val="24"/>
        </w:rPr>
        <w:t xml:space="preserve"> The priest will be able to see his schedule, when he is appointed to conduct a certain ceremony and be able to get ready for it.</w:t>
      </w:r>
    </w:p>
    <w:p w:rsidR="00AA42EC" w:rsidRPr="00AA42EC" w:rsidRDefault="00AA42EC" w:rsidP="00AA42EC">
      <w:pPr>
        <w:pStyle w:val="ListParagraph"/>
        <w:spacing w:line="360" w:lineRule="auto"/>
        <w:ind w:left="1429"/>
        <w:jc w:val="both"/>
        <w:rPr>
          <w:rFonts w:ascii="Arial" w:hAnsi="Arial" w:cs="Arial"/>
          <w:i/>
          <w:sz w:val="24"/>
          <w:szCs w:val="24"/>
        </w:rPr>
      </w:pPr>
    </w:p>
    <w:p w:rsidR="009E21E6" w:rsidRPr="00E065FA" w:rsidRDefault="00C3545C" w:rsidP="00E065FA">
      <w:pPr>
        <w:pStyle w:val="Heading2"/>
        <w:rPr>
          <w:rFonts w:ascii="Arial" w:hAnsi="Arial" w:cs="Arial"/>
          <w:b/>
          <w:color w:val="auto"/>
          <w:sz w:val="24"/>
          <w:szCs w:val="24"/>
        </w:rPr>
      </w:pPr>
      <w:bookmarkStart w:id="17" w:name="_Toc494215604"/>
      <w:r>
        <w:rPr>
          <w:rFonts w:ascii="Arial" w:hAnsi="Arial" w:cs="Arial"/>
          <w:b/>
          <w:color w:val="auto"/>
          <w:sz w:val="24"/>
          <w:szCs w:val="24"/>
        </w:rPr>
        <w:t>3</w:t>
      </w:r>
      <w:r w:rsidR="009475ED">
        <w:rPr>
          <w:rFonts w:ascii="Arial" w:hAnsi="Arial" w:cs="Arial"/>
          <w:b/>
          <w:color w:val="auto"/>
          <w:sz w:val="24"/>
          <w:szCs w:val="24"/>
        </w:rPr>
        <w:t>.3</w:t>
      </w:r>
      <w:r w:rsidR="009E21E6" w:rsidRPr="00A63634">
        <w:rPr>
          <w:rFonts w:ascii="Arial" w:hAnsi="Arial" w:cs="Arial"/>
          <w:b/>
          <w:color w:val="auto"/>
          <w:sz w:val="24"/>
          <w:szCs w:val="24"/>
        </w:rPr>
        <w:t>.</w:t>
      </w:r>
      <w:r w:rsidR="009E21E6" w:rsidRPr="00A63634">
        <w:rPr>
          <w:rFonts w:ascii="Arial" w:hAnsi="Arial" w:cs="Arial"/>
          <w:b/>
          <w:color w:val="auto"/>
          <w:sz w:val="24"/>
          <w:szCs w:val="24"/>
        </w:rPr>
        <w:tab/>
        <w:t>FEATURES SPECIFICATION</w:t>
      </w:r>
      <w:bookmarkEnd w:id="17"/>
    </w:p>
    <w:p w:rsidR="009E21E6" w:rsidRDefault="009E21E6" w:rsidP="00A835DB">
      <w:pPr>
        <w:spacing w:line="360" w:lineRule="auto"/>
        <w:ind w:left="709"/>
        <w:jc w:val="both"/>
        <w:rPr>
          <w:rFonts w:ascii="Arial" w:hAnsi="Arial" w:cs="Arial"/>
          <w:i/>
          <w:sz w:val="24"/>
          <w:szCs w:val="24"/>
        </w:rPr>
      </w:pPr>
    </w:p>
    <w:tbl>
      <w:tblPr>
        <w:tblStyle w:val="GridTable4-Accent11"/>
        <w:tblW w:w="0" w:type="auto"/>
        <w:tblLook w:val="04A0" w:firstRow="1" w:lastRow="0" w:firstColumn="1" w:lastColumn="0" w:noHBand="0" w:noVBand="1"/>
      </w:tblPr>
      <w:tblGrid>
        <w:gridCol w:w="421"/>
        <w:gridCol w:w="1417"/>
        <w:gridCol w:w="7512"/>
      </w:tblGrid>
      <w:tr w:rsidR="009E21E6" w:rsidRPr="008A3A98" w:rsidTr="008A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9E21E6" w:rsidRPr="008A3A98" w:rsidRDefault="009E21E6" w:rsidP="00A835DB">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Feat-001</w:t>
            </w:r>
          </w:p>
        </w:tc>
      </w:tr>
      <w:tr w:rsidR="009E21E6" w:rsidRPr="008A3A98" w:rsidTr="008A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9E21E6" w:rsidRPr="008A3A98" w:rsidRDefault="00E065FA" w:rsidP="00A835D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Register</w:t>
            </w:r>
          </w:p>
        </w:tc>
      </w:tr>
      <w:tr w:rsidR="008A3A98" w:rsidRPr="008A3A98" w:rsidTr="008A3A98">
        <w:tc>
          <w:tcPr>
            <w:cnfStyle w:val="001000000000" w:firstRow="0" w:lastRow="0" w:firstColumn="1" w:lastColumn="0" w:oddVBand="0" w:evenVBand="0" w:oddHBand="0" w:evenHBand="0" w:firstRowFirstColumn="0" w:firstRowLastColumn="0" w:lastRowFirstColumn="0" w:lastRowLastColumn="0"/>
            <w:tcW w:w="1838" w:type="dxa"/>
            <w:gridSpan w:val="2"/>
          </w:tcPr>
          <w:p w:rsidR="008A3A98" w:rsidRPr="008A3A98" w:rsidRDefault="008A3A98" w:rsidP="00A835DB">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8A3A98" w:rsidRPr="008A3A98" w:rsidRDefault="008A3A98" w:rsidP="00A835D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&lt;Include the business rule ID/s affecting the feature&gt;</w:t>
            </w:r>
          </w:p>
        </w:tc>
      </w:tr>
      <w:tr w:rsidR="009E21E6" w:rsidRPr="008A3A98" w:rsidTr="003E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User Story:</w:t>
            </w:r>
          </w:p>
        </w:tc>
      </w:tr>
      <w:tr w:rsidR="009E21E6" w:rsidRPr="008A3A98" w:rsidTr="009E21E6">
        <w:tc>
          <w:tcPr>
            <w:cnfStyle w:val="001000000000" w:firstRow="0" w:lastRow="0" w:firstColumn="1" w:lastColumn="0" w:oddVBand="0" w:evenVBand="0" w:oddHBand="0" w:evenHBand="0" w:firstRowFirstColumn="0" w:firstRowLastColumn="0" w:lastRowFirstColumn="0" w:lastRowLastColumn="0"/>
            <w:tcW w:w="421" w:type="dxa"/>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9E21E6" w:rsidRPr="008A3A98" w:rsidRDefault="00E065FA" w:rsidP="00A835D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i/>
                <w:szCs w:val="24"/>
              </w:rPr>
            </w:pPr>
            <w:r>
              <w:rPr>
                <w:rFonts w:ascii="Arial Narrow" w:hAnsi="Arial Narrow" w:cs="Arial"/>
                <w:i/>
                <w:szCs w:val="24"/>
              </w:rPr>
              <w:t>A user must be able to create an account if he/she didn’t have one.</w:t>
            </w:r>
          </w:p>
        </w:tc>
      </w:tr>
    </w:tbl>
    <w:p w:rsidR="009E21E6" w:rsidRDefault="009E21E6" w:rsidP="009E21E6">
      <w:pPr>
        <w:pStyle w:val="Heading2"/>
        <w:rPr>
          <w:rFonts w:ascii="Arial" w:eastAsiaTheme="minorHAnsi" w:hAnsi="Arial" w:cs="Arial"/>
          <w:color w:val="auto"/>
          <w:sz w:val="24"/>
          <w:szCs w:val="24"/>
        </w:rPr>
      </w:pPr>
      <w:bookmarkStart w:id="18" w:name="_GoBack"/>
      <w:bookmarkEnd w:id="18"/>
    </w:p>
    <w:p w:rsidR="009E21E6" w:rsidRDefault="009E21E6" w:rsidP="009E21E6"/>
    <w:tbl>
      <w:tblPr>
        <w:tblStyle w:val="GridTable4-Accent11"/>
        <w:tblW w:w="0" w:type="auto"/>
        <w:tblLook w:val="04A0" w:firstRow="1" w:lastRow="0" w:firstColumn="1" w:lastColumn="0" w:noHBand="0" w:noVBand="1"/>
      </w:tblPr>
      <w:tblGrid>
        <w:gridCol w:w="421"/>
        <w:gridCol w:w="1417"/>
        <w:gridCol w:w="7512"/>
      </w:tblGrid>
      <w:tr w:rsidR="00E065FA" w:rsidRPr="008A3A98" w:rsidTr="00241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E065FA" w:rsidRPr="008A3A98" w:rsidRDefault="00E065FA" w:rsidP="00241B5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Feat-002</w:t>
            </w:r>
          </w:p>
        </w:tc>
      </w:tr>
      <w:tr w:rsidR="00E065FA" w:rsidRPr="008A3A98" w:rsidTr="0024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E065FA" w:rsidRPr="008A3A98" w:rsidRDefault="00E065FA" w:rsidP="00241B5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Log in</w:t>
            </w:r>
          </w:p>
        </w:tc>
      </w:tr>
      <w:tr w:rsidR="00E065FA" w:rsidRPr="008A3A98" w:rsidTr="00241B5E">
        <w:tc>
          <w:tcPr>
            <w:cnfStyle w:val="001000000000" w:firstRow="0" w:lastRow="0" w:firstColumn="1" w:lastColumn="0" w:oddVBand="0" w:evenVBand="0" w:oddHBand="0" w:evenHBand="0" w:firstRowFirstColumn="0" w:firstRowLastColumn="0" w:lastRowFirstColumn="0" w:lastRowLastColumn="0"/>
            <w:tcW w:w="1838" w:type="dxa"/>
            <w:gridSpan w:val="2"/>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E065FA" w:rsidRPr="008A3A98" w:rsidRDefault="00E065FA" w:rsidP="00241B5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&lt;Include the business rule ID/s affecting the feature&gt;</w:t>
            </w:r>
          </w:p>
        </w:tc>
      </w:tr>
      <w:tr w:rsidR="00E065FA" w:rsidRPr="008A3A98" w:rsidTr="0024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User Story:</w:t>
            </w:r>
          </w:p>
        </w:tc>
      </w:tr>
      <w:tr w:rsidR="00E065FA" w:rsidRPr="008A3A98" w:rsidTr="00241B5E">
        <w:tc>
          <w:tcPr>
            <w:cnfStyle w:val="001000000000" w:firstRow="0" w:lastRow="0" w:firstColumn="1" w:lastColumn="0" w:oddVBand="0" w:evenVBand="0" w:oddHBand="0" w:evenHBand="0" w:firstRowFirstColumn="0" w:firstRowLastColumn="0" w:lastRowFirstColumn="0" w:lastRowLastColumn="0"/>
            <w:tcW w:w="421" w:type="dxa"/>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lastRenderedPageBreak/>
              <w:t>1.</w:t>
            </w:r>
          </w:p>
        </w:tc>
        <w:tc>
          <w:tcPr>
            <w:tcW w:w="8929" w:type="dxa"/>
            <w:gridSpan w:val="2"/>
          </w:tcPr>
          <w:p w:rsidR="00E065FA" w:rsidRPr="008A3A98" w:rsidRDefault="00E065FA" w:rsidP="00241B5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i/>
                <w:szCs w:val="24"/>
              </w:rPr>
            </w:pPr>
            <w:r>
              <w:rPr>
                <w:rFonts w:ascii="Arial Narrow" w:hAnsi="Arial Narrow" w:cs="Arial"/>
                <w:i/>
                <w:szCs w:val="24"/>
              </w:rPr>
              <w:t>A user must be able to login in his previously created account</w:t>
            </w:r>
            <w:r w:rsidR="002B6BA8">
              <w:rPr>
                <w:rFonts w:ascii="Arial Narrow" w:hAnsi="Arial Narrow" w:cs="Arial"/>
                <w:i/>
                <w:szCs w:val="24"/>
              </w:rPr>
              <w:t xml:space="preserve"> from the Register module.</w:t>
            </w:r>
          </w:p>
        </w:tc>
      </w:tr>
      <w:tr w:rsidR="00E065FA" w:rsidRPr="008A3A98" w:rsidTr="0024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B23414" w:rsidRPr="008A3A98" w:rsidRDefault="00B15D4C" w:rsidP="00241B5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A user must be able to logout his account and the account should be secured and inaccessible to others.</w:t>
            </w:r>
          </w:p>
        </w:tc>
      </w:tr>
      <w:tr w:rsidR="00B23414" w:rsidRPr="008A3A98" w:rsidTr="00241B5E">
        <w:tc>
          <w:tcPr>
            <w:cnfStyle w:val="001000000000" w:firstRow="0" w:lastRow="0" w:firstColumn="1" w:lastColumn="0" w:oddVBand="0" w:evenVBand="0" w:oddHBand="0" w:evenHBand="0" w:firstRowFirstColumn="0" w:firstRowLastColumn="0" w:lastRowFirstColumn="0" w:lastRowLastColumn="0"/>
            <w:tcW w:w="421" w:type="dxa"/>
          </w:tcPr>
          <w:p w:rsidR="00B23414" w:rsidRPr="008A3A98" w:rsidRDefault="00B23414" w:rsidP="00241B5E">
            <w:pPr>
              <w:spacing w:line="360" w:lineRule="auto"/>
              <w:jc w:val="both"/>
              <w:rPr>
                <w:rFonts w:ascii="Arial Narrow" w:hAnsi="Arial Narrow" w:cs="Arial"/>
                <w:szCs w:val="24"/>
              </w:rPr>
            </w:pPr>
            <w:r>
              <w:rPr>
                <w:rFonts w:ascii="Arial Narrow" w:hAnsi="Arial Narrow" w:cs="Arial"/>
                <w:szCs w:val="24"/>
              </w:rPr>
              <w:t>3.</w:t>
            </w:r>
          </w:p>
        </w:tc>
        <w:tc>
          <w:tcPr>
            <w:tcW w:w="8929" w:type="dxa"/>
            <w:gridSpan w:val="2"/>
          </w:tcPr>
          <w:p w:rsidR="00B23414" w:rsidRDefault="00B23414" w:rsidP="00241B5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A user must be able to edit his/her account details</w:t>
            </w:r>
            <w:r w:rsidR="005D2F1C">
              <w:rPr>
                <w:rFonts w:ascii="Arial Narrow" w:hAnsi="Arial Narrow" w:cs="Arial"/>
                <w:szCs w:val="24"/>
              </w:rPr>
              <w:t>.</w:t>
            </w:r>
          </w:p>
        </w:tc>
      </w:tr>
    </w:tbl>
    <w:p w:rsidR="009E21E6" w:rsidRDefault="009E21E6" w:rsidP="009E21E6"/>
    <w:tbl>
      <w:tblPr>
        <w:tblStyle w:val="GridTable4-Accent11"/>
        <w:tblW w:w="0" w:type="auto"/>
        <w:tblLook w:val="04A0" w:firstRow="1" w:lastRow="0" w:firstColumn="1" w:lastColumn="0" w:noHBand="0" w:noVBand="1"/>
      </w:tblPr>
      <w:tblGrid>
        <w:gridCol w:w="421"/>
        <w:gridCol w:w="1417"/>
        <w:gridCol w:w="7512"/>
      </w:tblGrid>
      <w:tr w:rsidR="00E065FA" w:rsidRPr="008A3A98" w:rsidTr="00241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E065FA" w:rsidRPr="008A3A98" w:rsidRDefault="00E065FA" w:rsidP="00241B5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r w:rsidR="00E065FA" w:rsidRPr="008A3A98" w:rsidTr="0024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E065FA" w:rsidRPr="008A3A98" w:rsidRDefault="00504EC6" w:rsidP="00241B5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Reservation</w:t>
            </w:r>
          </w:p>
        </w:tc>
      </w:tr>
      <w:tr w:rsidR="00E065FA" w:rsidRPr="008A3A98" w:rsidTr="00241B5E">
        <w:tc>
          <w:tcPr>
            <w:cnfStyle w:val="001000000000" w:firstRow="0" w:lastRow="0" w:firstColumn="1" w:lastColumn="0" w:oddVBand="0" w:evenVBand="0" w:oddHBand="0" w:evenHBand="0" w:firstRowFirstColumn="0" w:firstRowLastColumn="0" w:lastRowFirstColumn="0" w:lastRowLastColumn="0"/>
            <w:tcW w:w="1838" w:type="dxa"/>
            <w:gridSpan w:val="2"/>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E065FA" w:rsidRPr="008A3A98" w:rsidRDefault="00E065FA" w:rsidP="00241B5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&lt;Include the business rule ID/s affecting the feature&gt;</w:t>
            </w:r>
          </w:p>
        </w:tc>
      </w:tr>
      <w:tr w:rsidR="00E065FA" w:rsidRPr="008A3A98" w:rsidTr="0024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User Story:</w:t>
            </w:r>
          </w:p>
        </w:tc>
      </w:tr>
      <w:tr w:rsidR="00E065FA" w:rsidRPr="008A3A98" w:rsidTr="00241B5E">
        <w:tc>
          <w:tcPr>
            <w:cnfStyle w:val="001000000000" w:firstRow="0" w:lastRow="0" w:firstColumn="1" w:lastColumn="0" w:oddVBand="0" w:evenVBand="0" w:oddHBand="0" w:evenHBand="0" w:firstRowFirstColumn="0" w:firstRowLastColumn="0" w:lastRowFirstColumn="0" w:lastRowLastColumn="0"/>
            <w:tcW w:w="421" w:type="dxa"/>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E065FA" w:rsidRPr="008A3A98" w:rsidRDefault="00D766BB" w:rsidP="00241B5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i/>
                <w:szCs w:val="24"/>
              </w:rPr>
            </w:pPr>
            <w:r>
              <w:rPr>
                <w:rFonts w:ascii="Arial Narrow" w:hAnsi="Arial Narrow" w:cs="Arial"/>
                <w:i/>
                <w:szCs w:val="24"/>
              </w:rPr>
              <w:t>A user must be able to reserve the church in her chosen date and event.</w:t>
            </w:r>
          </w:p>
        </w:tc>
      </w:tr>
      <w:tr w:rsidR="00E065FA" w:rsidRPr="008A3A98" w:rsidTr="0024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E065FA" w:rsidRPr="008A3A98" w:rsidRDefault="00E065FA" w:rsidP="00241B5E">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E065FA" w:rsidRPr="008A3A98" w:rsidRDefault="00F024A7" w:rsidP="00241B5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A user must be able to fill up the form for her chosen event in the reservation. </w:t>
            </w:r>
          </w:p>
        </w:tc>
      </w:tr>
    </w:tbl>
    <w:p w:rsidR="00E065FA" w:rsidRDefault="00E065FA" w:rsidP="009E21E6"/>
    <w:tbl>
      <w:tblPr>
        <w:tblStyle w:val="GridTable4-Accent11"/>
        <w:tblW w:w="0" w:type="auto"/>
        <w:tblLook w:val="04A0" w:firstRow="1" w:lastRow="0" w:firstColumn="1" w:lastColumn="0" w:noHBand="0" w:noVBand="1"/>
      </w:tblPr>
      <w:tblGrid>
        <w:gridCol w:w="421"/>
        <w:gridCol w:w="1417"/>
        <w:gridCol w:w="7512"/>
      </w:tblGrid>
      <w:tr w:rsidR="00F024A7"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F024A7" w:rsidRPr="008A3A98" w:rsidRDefault="00F024A7"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F024A7" w:rsidRPr="008A3A98" w:rsidRDefault="006655F0"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Feat-004</w:t>
            </w:r>
          </w:p>
        </w:tc>
      </w:tr>
      <w:tr w:rsidR="00F024A7"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F024A7" w:rsidRPr="008A3A98" w:rsidRDefault="00F024A7" w:rsidP="00186C47">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F024A7" w:rsidRPr="008A3A98" w:rsidRDefault="006655F0"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Submission</w:t>
            </w:r>
            <w:r w:rsidR="00970E6B">
              <w:rPr>
                <w:rFonts w:ascii="Arial Narrow" w:hAnsi="Arial Narrow" w:cs="Arial"/>
                <w:szCs w:val="24"/>
              </w:rPr>
              <w:t xml:space="preserve"> of Requirements</w:t>
            </w:r>
          </w:p>
        </w:tc>
      </w:tr>
      <w:tr w:rsidR="00F024A7" w:rsidRPr="008A3A98" w:rsidTr="00186C47">
        <w:tc>
          <w:tcPr>
            <w:cnfStyle w:val="001000000000" w:firstRow="0" w:lastRow="0" w:firstColumn="1" w:lastColumn="0" w:oddVBand="0" w:evenVBand="0" w:oddHBand="0" w:evenHBand="0" w:firstRowFirstColumn="0" w:firstRowLastColumn="0" w:lastRowFirstColumn="0" w:lastRowLastColumn="0"/>
            <w:tcW w:w="1838" w:type="dxa"/>
            <w:gridSpan w:val="2"/>
          </w:tcPr>
          <w:p w:rsidR="00F024A7" w:rsidRPr="008A3A98" w:rsidRDefault="00F024A7" w:rsidP="00186C47">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F024A7" w:rsidRPr="008A3A98" w:rsidRDefault="00F024A7"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&lt;Include the business rule ID/s affecting the feature&gt;</w:t>
            </w:r>
          </w:p>
        </w:tc>
      </w:tr>
      <w:tr w:rsidR="00F024A7"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F024A7" w:rsidRPr="008A3A98" w:rsidRDefault="00F024A7" w:rsidP="00186C47">
            <w:pPr>
              <w:spacing w:line="360" w:lineRule="auto"/>
              <w:jc w:val="both"/>
              <w:rPr>
                <w:rFonts w:ascii="Arial Narrow" w:hAnsi="Arial Narrow" w:cs="Arial"/>
                <w:szCs w:val="24"/>
              </w:rPr>
            </w:pPr>
            <w:r w:rsidRPr="008A3A98">
              <w:rPr>
                <w:rFonts w:ascii="Arial Narrow" w:hAnsi="Arial Narrow" w:cs="Arial"/>
                <w:szCs w:val="24"/>
              </w:rPr>
              <w:t>User Story:</w:t>
            </w:r>
          </w:p>
        </w:tc>
      </w:tr>
      <w:tr w:rsidR="00F024A7" w:rsidRPr="008A3A98" w:rsidTr="00186C47">
        <w:tc>
          <w:tcPr>
            <w:cnfStyle w:val="001000000000" w:firstRow="0" w:lastRow="0" w:firstColumn="1" w:lastColumn="0" w:oddVBand="0" w:evenVBand="0" w:oddHBand="0" w:evenHBand="0" w:firstRowFirstColumn="0" w:firstRowLastColumn="0" w:lastRowFirstColumn="0" w:lastRowLastColumn="0"/>
            <w:tcW w:w="421" w:type="dxa"/>
          </w:tcPr>
          <w:p w:rsidR="00F024A7" w:rsidRPr="008A3A98" w:rsidRDefault="00F024A7" w:rsidP="00186C47">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F024A7" w:rsidRPr="008A3A98" w:rsidRDefault="00F024A7" w:rsidP="00B234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i/>
                <w:szCs w:val="24"/>
              </w:rPr>
            </w:pPr>
            <w:r>
              <w:rPr>
                <w:rFonts w:ascii="Arial Narrow" w:hAnsi="Arial Narrow" w:cs="Arial"/>
                <w:i/>
                <w:szCs w:val="24"/>
              </w:rPr>
              <w:t xml:space="preserve">A user must be able to </w:t>
            </w:r>
            <w:r w:rsidR="005D2F1C">
              <w:rPr>
                <w:rFonts w:ascii="Arial Narrow" w:hAnsi="Arial Narrow" w:cs="Arial"/>
                <w:i/>
                <w:szCs w:val="24"/>
              </w:rPr>
              <w:t>attach the required files and upload for submission.</w:t>
            </w:r>
          </w:p>
        </w:tc>
      </w:tr>
    </w:tbl>
    <w:p w:rsidR="00F024A7" w:rsidRDefault="00F024A7" w:rsidP="009E21E6"/>
    <w:tbl>
      <w:tblPr>
        <w:tblStyle w:val="GridTable4-Accent11"/>
        <w:tblW w:w="0" w:type="auto"/>
        <w:tblLook w:val="04A0" w:firstRow="1" w:lastRow="0" w:firstColumn="1" w:lastColumn="0" w:noHBand="0" w:noVBand="1"/>
      </w:tblPr>
      <w:tblGrid>
        <w:gridCol w:w="421"/>
        <w:gridCol w:w="1417"/>
        <w:gridCol w:w="7512"/>
      </w:tblGrid>
      <w:tr w:rsidR="006655F0"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6655F0" w:rsidRPr="008A3A98" w:rsidRDefault="006655F0"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6655F0" w:rsidRPr="008A3A98" w:rsidRDefault="00545740"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Feat-005</w:t>
            </w:r>
          </w:p>
        </w:tc>
      </w:tr>
      <w:tr w:rsidR="006655F0"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6655F0" w:rsidRPr="008A3A98" w:rsidRDefault="006655F0" w:rsidP="00186C47">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6655F0" w:rsidRPr="008A3A98" w:rsidRDefault="006655F0"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Pending &amp; Approved</w:t>
            </w:r>
          </w:p>
        </w:tc>
      </w:tr>
      <w:tr w:rsidR="006655F0" w:rsidRPr="008A3A98" w:rsidTr="00186C47">
        <w:tc>
          <w:tcPr>
            <w:cnfStyle w:val="001000000000" w:firstRow="0" w:lastRow="0" w:firstColumn="1" w:lastColumn="0" w:oddVBand="0" w:evenVBand="0" w:oddHBand="0" w:evenHBand="0" w:firstRowFirstColumn="0" w:firstRowLastColumn="0" w:lastRowFirstColumn="0" w:lastRowLastColumn="0"/>
            <w:tcW w:w="1838" w:type="dxa"/>
            <w:gridSpan w:val="2"/>
          </w:tcPr>
          <w:p w:rsidR="006655F0" w:rsidRPr="008A3A98" w:rsidRDefault="006655F0" w:rsidP="00186C47">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6655F0" w:rsidRPr="008A3A98" w:rsidRDefault="006655F0"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&lt;Include the business rule ID/s affecting the feature&gt;</w:t>
            </w:r>
          </w:p>
        </w:tc>
      </w:tr>
      <w:tr w:rsidR="006655F0"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6655F0" w:rsidRPr="008A3A98" w:rsidRDefault="006655F0" w:rsidP="00186C47">
            <w:pPr>
              <w:spacing w:line="360" w:lineRule="auto"/>
              <w:jc w:val="both"/>
              <w:rPr>
                <w:rFonts w:ascii="Arial Narrow" w:hAnsi="Arial Narrow" w:cs="Arial"/>
                <w:szCs w:val="24"/>
              </w:rPr>
            </w:pPr>
            <w:r w:rsidRPr="008A3A98">
              <w:rPr>
                <w:rFonts w:ascii="Arial Narrow" w:hAnsi="Arial Narrow" w:cs="Arial"/>
                <w:szCs w:val="24"/>
              </w:rPr>
              <w:t>User Story:</w:t>
            </w:r>
          </w:p>
        </w:tc>
      </w:tr>
      <w:tr w:rsidR="006655F0" w:rsidRPr="008A3A98" w:rsidTr="00186C47">
        <w:tc>
          <w:tcPr>
            <w:cnfStyle w:val="001000000000" w:firstRow="0" w:lastRow="0" w:firstColumn="1" w:lastColumn="0" w:oddVBand="0" w:evenVBand="0" w:oddHBand="0" w:evenHBand="0" w:firstRowFirstColumn="0" w:firstRowLastColumn="0" w:lastRowFirstColumn="0" w:lastRowLastColumn="0"/>
            <w:tcW w:w="421" w:type="dxa"/>
          </w:tcPr>
          <w:p w:rsidR="006655F0" w:rsidRPr="008A3A98" w:rsidRDefault="006655F0" w:rsidP="00186C47">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6655F0" w:rsidRPr="008A3A98" w:rsidRDefault="006655F0" w:rsidP="006655F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i/>
                <w:szCs w:val="24"/>
              </w:rPr>
            </w:pPr>
            <w:r>
              <w:rPr>
                <w:rFonts w:ascii="Arial Narrow" w:hAnsi="Arial Narrow" w:cs="Arial"/>
                <w:i/>
                <w:szCs w:val="24"/>
              </w:rPr>
              <w:t>A user must be able to see her previous reservation, whether it is pending or already approved.</w:t>
            </w:r>
          </w:p>
        </w:tc>
      </w:tr>
      <w:tr w:rsidR="006655F0"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655F0" w:rsidRPr="008A3A98" w:rsidRDefault="006655F0" w:rsidP="00186C47">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6655F0" w:rsidRPr="008A3A98" w:rsidRDefault="00545740"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He/she must be able to edit or cancel a pending reservation.</w:t>
            </w:r>
          </w:p>
        </w:tc>
      </w:tr>
    </w:tbl>
    <w:p w:rsidR="009E21E6" w:rsidRDefault="009E21E6" w:rsidP="009E21E6"/>
    <w:tbl>
      <w:tblPr>
        <w:tblStyle w:val="GridTable4-Accent11"/>
        <w:tblW w:w="0" w:type="auto"/>
        <w:tblLook w:val="04A0" w:firstRow="1" w:lastRow="0" w:firstColumn="1" w:lastColumn="0" w:noHBand="0" w:noVBand="1"/>
      </w:tblPr>
      <w:tblGrid>
        <w:gridCol w:w="421"/>
        <w:gridCol w:w="1417"/>
        <w:gridCol w:w="7512"/>
      </w:tblGrid>
      <w:tr w:rsidR="00545740"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545740" w:rsidRPr="008A3A98" w:rsidRDefault="00545740"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545740" w:rsidRPr="008A3A98" w:rsidRDefault="00545740"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Feat-006</w:t>
            </w:r>
          </w:p>
        </w:tc>
      </w:tr>
      <w:tr w:rsidR="00545740"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545740" w:rsidRPr="008A3A98" w:rsidRDefault="00545740" w:rsidP="00186C47">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545740" w:rsidRPr="008A3A98" w:rsidRDefault="00545740"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Voucher</w:t>
            </w:r>
          </w:p>
        </w:tc>
      </w:tr>
      <w:tr w:rsidR="00545740" w:rsidRPr="008A3A98" w:rsidTr="00186C47">
        <w:tc>
          <w:tcPr>
            <w:cnfStyle w:val="001000000000" w:firstRow="0" w:lastRow="0" w:firstColumn="1" w:lastColumn="0" w:oddVBand="0" w:evenVBand="0" w:oddHBand="0" w:evenHBand="0" w:firstRowFirstColumn="0" w:firstRowLastColumn="0" w:lastRowFirstColumn="0" w:lastRowLastColumn="0"/>
            <w:tcW w:w="1838" w:type="dxa"/>
            <w:gridSpan w:val="2"/>
          </w:tcPr>
          <w:p w:rsidR="00545740" w:rsidRPr="008A3A98" w:rsidRDefault="00545740" w:rsidP="00186C47">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545740" w:rsidRPr="008A3A98" w:rsidRDefault="00545740"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8A3A98">
              <w:rPr>
                <w:rFonts w:ascii="Arial Narrow" w:hAnsi="Arial Narrow" w:cs="Arial"/>
                <w:szCs w:val="24"/>
              </w:rPr>
              <w:t>&lt;Include the business rule ID/s affecting the feature&gt;</w:t>
            </w:r>
          </w:p>
        </w:tc>
      </w:tr>
      <w:tr w:rsidR="00545740"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545740" w:rsidRPr="008A3A98" w:rsidRDefault="00545740" w:rsidP="00186C47">
            <w:pPr>
              <w:spacing w:line="360" w:lineRule="auto"/>
              <w:jc w:val="both"/>
              <w:rPr>
                <w:rFonts w:ascii="Arial Narrow" w:hAnsi="Arial Narrow" w:cs="Arial"/>
                <w:szCs w:val="24"/>
              </w:rPr>
            </w:pPr>
            <w:r w:rsidRPr="008A3A98">
              <w:rPr>
                <w:rFonts w:ascii="Arial Narrow" w:hAnsi="Arial Narrow" w:cs="Arial"/>
                <w:szCs w:val="24"/>
              </w:rPr>
              <w:t>User Story:</w:t>
            </w:r>
          </w:p>
        </w:tc>
      </w:tr>
      <w:tr w:rsidR="00545740" w:rsidRPr="008A3A98" w:rsidTr="00186C47">
        <w:tc>
          <w:tcPr>
            <w:cnfStyle w:val="001000000000" w:firstRow="0" w:lastRow="0" w:firstColumn="1" w:lastColumn="0" w:oddVBand="0" w:evenVBand="0" w:oddHBand="0" w:evenHBand="0" w:firstRowFirstColumn="0" w:firstRowLastColumn="0" w:lastRowFirstColumn="0" w:lastRowLastColumn="0"/>
            <w:tcW w:w="421" w:type="dxa"/>
          </w:tcPr>
          <w:p w:rsidR="00545740" w:rsidRPr="008A3A98" w:rsidRDefault="00545740" w:rsidP="00186C47">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545740" w:rsidRPr="008A3A98" w:rsidRDefault="00545740" w:rsidP="0054574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i/>
                <w:szCs w:val="24"/>
              </w:rPr>
            </w:pPr>
            <w:r>
              <w:rPr>
                <w:rFonts w:ascii="Arial Narrow" w:hAnsi="Arial Narrow" w:cs="Arial"/>
                <w:i/>
                <w:szCs w:val="24"/>
              </w:rPr>
              <w:t xml:space="preserve">A user must be able to </w:t>
            </w:r>
            <w:r>
              <w:rPr>
                <w:rFonts w:ascii="Arial Narrow" w:hAnsi="Arial Narrow" w:cs="Arial"/>
                <w:i/>
                <w:szCs w:val="24"/>
              </w:rPr>
              <w:t>print the voucher derived after filling up the form for the reservation</w:t>
            </w:r>
            <w:r>
              <w:rPr>
                <w:rFonts w:ascii="Arial Narrow" w:hAnsi="Arial Narrow" w:cs="Arial"/>
                <w:i/>
                <w:szCs w:val="24"/>
              </w:rPr>
              <w:t>.</w:t>
            </w:r>
          </w:p>
        </w:tc>
      </w:tr>
    </w:tbl>
    <w:p w:rsidR="00545740" w:rsidRPr="009E21E6" w:rsidRDefault="00545740" w:rsidP="009E21E6"/>
    <w:p w:rsidR="009E21E6" w:rsidRPr="00A63634" w:rsidRDefault="00C3545C" w:rsidP="009E21E6">
      <w:pPr>
        <w:pStyle w:val="Heading2"/>
        <w:rPr>
          <w:rFonts w:ascii="Arial" w:hAnsi="Arial" w:cs="Arial"/>
          <w:b/>
          <w:color w:val="auto"/>
          <w:sz w:val="24"/>
          <w:szCs w:val="24"/>
        </w:rPr>
      </w:pPr>
      <w:bookmarkStart w:id="19" w:name="_Toc494215605"/>
      <w:r>
        <w:rPr>
          <w:rFonts w:ascii="Arial" w:hAnsi="Arial" w:cs="Arial"/>
          <w:b/>
          <w:color w:val="auto"/>
          <w:sz w:val="24"/>
          <w:szCs w:val="24"/>
        </w:rPr>
        <w:t>3</w:t>
      </w:r>
      <w:r w:rsidR="009E21E6">
        <w:rPr>
          <w:rFonts w:ascii="Arial" w:hAnsi="Arial" w:cs="Arial"/>
          <w:b/>
          <w:color w:val="auto"/>
          <w:sz w:val="24"/>
          <w:szCs w:val="24"/>
        </w:rPr>
        <w:t>.4</w:t>
      </w:r>
      <w:r w:rsidR="009E21E6" w:rsidRPr="00A63634">
        <w:rPr>
          <w:rFonts w:ascii="Arial" w:hAnsi="Arial" w:cs="Arial"/>
          <w:b/>
          <w:color w:val="auto"/>
          <w:sz w:val="24"/>
          <w:szCs w:val="24"/>
        </w:rPr>
        <w:t>.</w:t>
      </w:r>
      <w:r w:rsidR="009E21E6" w:rsidRPr="00A63634">
        <w:rPr>
          <w:rFonts w:ascii="Arial" w:hAnsi="Arial" w:cs="Arial"/>
          <w:b/>
          <w:color w:val="auto"/>
          <w:sz w:val="24"/>
          <w:szCs w:val="24"/>
        </w:rPr>
        <w:tab/>
      </w:r>
      <w:r w:rsidR="009E21E6">
        <w:rPr>
          <w:rFonts w:ascii="Arial" w:hAnsi="Arial" w:cs="Arial"/>
          <w:b/>
          <w:color w:val="auto"/>
          <w:sz w:val="24"/>
          <w:szCs w:val="24"/>
        </w:rPr>
        <w:t>APPLICATION SCREENSHOT</w:t>
      </w:r>
      <w:r w:rsidR="009475ED">
        <w:rPr>
          <w:rFonts w:ascii="Arial" w:hAnsi="Arial" w:cs="Arial"/>
          <w:b/>
          <w:color w:val="auto"/>
          <w:sz w:val="24"/>
          <w:szCs w:val="24"/>
        </w:rPr>
        <w:t>S</w:t>
      </w:r>
      <w:bookmarkEnd w:id="19"/>
    </w:p>
    <w:p w:rsidR="009E21E6" w:rsidRDefault="009E21E6" w:rsidP="009E21E6">
      <w:pPr>
        <w:spacing w:line="360" w:lineRule="auto"/>
        <w:jc w:val="both"/>
        <w:rPr>
          <w:rFonts w:ascii="Arial" w:hAnsi="Arial" w:cs="Arial"/>
          <w:sz w:val="24"/>
          <w:szCs w:val="24"/>
        </w:rPr>
      </w:pPr>
    </w:p>
    <w:p w:rsidR="00C16F23" w:rsidRDefault="00C16F23" w:rsidP="009E21E6">
      <w:pPr>
        <w:spacing w:line="360" w:lineRule="auto"/>
        <w:jc w:val="both"/>
        <w:rPr>
          <w:rFonts w:ascii="Arial" w:hAnsi="Arial" w:cs="Arial"/>
          <w:sz w:val="24"/>
          <w:szCs w:val="24"/>
        </w:rPr>
      </w:pPr>
    </w:p>
    <w:p w:rsidR="00C16F23" w:rsidRDefault="00C16F23" w:rsidP="009E21E6">
      <w:pPr>
        <w:spacing w:line="360" w:lineRule="auto"/>
        <w:jc w:val="both"/>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C3545C" w:rsidRPr="008A3A98" w:rsidTr="008A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545C" w:rsidRPr="008A3A98" w:rsidRDefault="00C3545C" w:rsidP="00C3545C">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3545C" w:rsidRPr="008A3A98" w:rsidRDefault="003518D6" w:rsidP="00C3545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Anointment Form</w:t>
            </w:r>
          </w:p>
        </w:tc>
      </w:tr>
      <w:tr w:rsidR="00C3545C" w:rsidRPr="008A3A98" w:rsidTr="008A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545C" w:rsidRPr="008A3A98" w:rsidRDefault="00C3545C" w:rsidP="00C3545C">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3545C" w:rsidRPr="008A3A98" w:rsidRDefault="005D05F4" w:rsidP="00C3545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If you wish to reserve a schedule for an anointment, you will have to fill-up this form.</w:t>
            </w:r>
          </w:p>
        </w:tc>
      </w:tr>
      <w:tr w:rsidR="00C3545C" w:rsidRPr="008A3A98" w:rsidTr="008A3A98">
        <w:tc>
          <w:tcPr>
            <w:cnfStyle w:val="001000000000" w:firstRow="0" w:lastRow="0" w:firstColumn="1" w:lastColumn="0" w:oddVBand="0" w:evenVBand="0" w:oddHBand="0" w:evenHBand="0" w:firstRowFirstColumn="0" w:firstRowLastColumn="0" w:lastRowFirstColumn="0" w:lastRowLastColumn="0"/>
            <w:tcW w:w="1413" w:type="dxa"/>
          </w:tcPr>
          <w:p w:rsidR="00C3545C" w:rsidRPr="008A3A98" w:rsidRDefault="00C3545C" w:rsidP="00C3545C">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3545C" w:rsidRPr="008A3A98" w:rsidRDefault="005D05F4" w:rsidP="00C3545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C3545C" w:rsidRDefault="00432952" w:rsidP="009E21E6">
      <w:pPr>
        <w:spacing w:line="360" w:lineRule="auto"/>
        <w:jc w:val="both"/>
        <w:rPr>
          <w:rFonts w:ascii="Arial" w:hAnsi="Arial" w:cs="Arial"/>
          <w:sz w:val="24"/>
          <w:szCs w:val="24"/>
        </w:rPr>
      </w:pPr>
      <w:r>
        <w:rPr>
          <w:rFonts w:ascii="Arial" w:hAnsi="Arial" w:cs="Arial"/>
          <w:noProof/>
          <w:sz w:val="24"/>
          <w:szCs w:val="24"/>
          <w:lang w:val="en-PH" w:eastAsia="en-PH"/>
        </w:rPr>
        <w:pict>
          <v:rect id="Rectangle 8" o:spid="_x0000_s1026" style="position:absolute;left:0;text-align:left;margin-left:1.5pt;margin-top:10.35pt;width:449.25pt;height:239.7pt;z-index:2516520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Rectangle 8">
              <w:txbxContent>
                <w:p w:rsidR="00C3545C" w:rsidRDefault="003518D6" w:rsidP="00C16F23">
                  <w:pPr>
                    <w:jc w:val="center"/>
                  </w:pPr>
                  <w:r>
                    <w:rPr>
                      <w:noProof/>
                    </w:rPr>
                    <w:drawing>
                      <wp:inline distT="0" distB="0" distL="0" distR="0" wp14:anchorId="18609D5E" wp14:editId="04DFCA34">
                        <wp:extent cx="4962525" cy="27902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196" cy="2803044"/>
                                </a:xfrm>
                                <a:prstGeom prst="rect">
                                  <a:avLst/>
                                </a:prstGeom>
                              </pic:spPr>
                            </pic:pic>
                          </a:graphicData>
                        </a:graphic>
                      </wp:inline>
                    </w:drawing>
                  </w:r>
                </w:p>
              </w:txbxContent>
            </v:textbox>
          </v:rect>
        </w:pict>
      </w:r>
    </w:p>
    <w:p w:rsidR="009E21E6" w:rsidRDefault="009E21E6" w:rsidP="009E21E6">
      <w:pPr>
        <w:spacing w:line="360" w:lineRule="auto"/>
        <w:jc w:val="both"/>
        <w:rPr>
          <w:rFonts w:ascii="Arial" w:hAnsi="Arial" w:cs="Arial"/>
          <w:i/>
          <w:sz w:val="24"/>
          <w:szCs w:val="24"/>
        </w:rPr>
      </w:pPr>
    </w:p>
    <w:p w:rsidR="00FC4794" w:rsidRDefault="00FC4794" w:rsidP="00C83944">
      <w:pPr>
        <w:spacing w:line="360" w:lineRule="auto"/>
        <w:jc w:val="both"/>
        <w:rPr>
          <w:rFonts w:ascii="Arial" w:hAnsi="Arial" w:cs="Arial"/>
          <w:i/>
          <w:sz w:val="24"/>
          <w:szCs w:val="24"/>
        </w:rPr>
      </w:pPr>
    </w:p>
    <w:p w:rsidR="00FC4794" w:rsidRDefault="00FC4794" w:rsidP="00C83944">
      <w:pPr>
        <w:spacing w:line="360" w:lineRule="auto"/>
        <w:jc w:val="both"/>
        <w:rPr>
          <w:rFonts w:ascii="Arial" w:hAnsi="Arial" w:cs="Arial"/>
          <w:i/>
          <w:sz w:val="24"/>
          <w:szCs w:val="24"/>
        </w:rPr>
      </w:pPr>
    </w:p>
    <w:p w:rsidR="00A63634" w:rsidRDefault="00A63634" w:rsidP="00C83944">
      <w:pPr>
        <w:spacing w:line="360" w:lineRule="auto"/>
        <w:jc w:val="both"/>
        <w:rPr>
          <w:rFonts w:ascii="Arial" w:hAnsi="Arial" w:cs="Arial"/>
          <w:i/>
          <w:sz w:val="24"/>
          <w:szCs w:val="24"/>
        </w:rPr>
      </w:pPr>
    </w:p>
    <w:p w:rsidR="00A63634" w:rsidRDefault="00A63634" w:rsidP="00C83944">
      <w:pPr>
        <w:spacing w:line="360" w:lineRule="auto"/>
        <w:jc w:val="both"/>
        <w:rPr>
          <w:rFonts w:ascii="Arial" w:hAnsi="Arial" w:cs="Arial"/>
          <w:i/>
          <w:sz w:val="24"/>
          <w:szCs w:val="24"/>
        </w:rPr>
      </w:pPr>
    </w:p>
    <w:p w:rsidR="00A63634" w:rsidRDefault="00A63634" w:rsidP="00C83944">
      <w:pPr>
        <w:spacing w:line="360" w:lineRule="auto"/>
        <w:jc w:val="both"/>
        <w:rPr>
          <w:rFonts w:ascii="Arial" w:hAnsi="Arial" w:cs="Arial"/>
          <w:i/>
          <w:sz w:val="24"/>
          <w:szCs w:val="24"/>
        </w:rPr>
      </w:pPr>
    </w:p>
    <w:p w:rsidR="00A63634" w:rsidRDefault="00A63634" w:rsidP="00C83944">
      <w:pPr>
        <w:spacing w:line="360" w:lineRule="auto"/>
        <w:jc w:val="both"/>
        <w:rPr>
          <w:rFonts w:ascii="Arial" w:hAnsi="Arial" w:cs="Arial"/>
          <w:i/>
          <w:sz w:val="24"/>
          <w:szCs w:val="24"/>
        </w:rPr>
      </w:pPr>
    </w:p>
    <w:p w:rsidR="00884086" w:rsidRDefault="00884086" w:rsidP="00C3545C">
      <w:pPr>
        <w:spacing w:line="360" w:lineRule="auto"/>
        <w:jc w:val="center"/>
        <w:rPr>
          <w:rFonts w:ascii="Arial" w:hAnsi="Arial" w:cs="Arial"/>
          <w:sz w:val="24"/>
          <w:szCs w:val="24"/>
        </w:rPr>
      </w:pPr>
    </w:p>
    <w:p w:rsidR="00884086" w:rsidRDefault="00884086" w:rsidP="00C3545C">
      <w:pPr>
        <w:spacing w:line="360" w:lineRule="auto"/>
        <w:jc w:val="center"/>
        <w:rPr>
          <w:rFonts w:ascii="Arial" w:hAnsi="Arial" w:cs="Arial"/>
          <w:sz w:val="24"/>
          <w:szCs w:val="24"/>
        </w:rPr>
      </w:pPr>
    </w:p>
    <w:p w:rsidR="00884086" w:rsidRDefault="00884086" w:rsidP="00C3545C">
      <w:pPr>
        <w:spacing w:line="360" w:lineRule="auto"/>
        <w:jc w:val="center"/>
        <w:rPr>
          <w:rFonts w:ascii="Arial" w:hAnsi="Arial" w:cs="Arial"/>
          <w:sz w:val="24"/>
          <w:szCs w:val="24"/>
        </w:rPr>
      </w:pPr>
    </w:p>
    <w:p w:rsidR="00884086" w:rsidRDefault="00884086" w:rsidP="00C3545C">
      <w:pPr>
        <w:spacing w:line="360" w:lineRule="auto"/>
        <w:jc w:val="center"/>
        <w:rPr>
          <w:rFonts w:ascii="Arial" w:hAnsi="Arial" w:cs="Arial"/>
          <w:sz w:val="24"/>
          <w:szCs w:val="24"/>
        </w:rPr>
      </w:pPr>
    </w:p>
    <w:p w:rsidR="00884086" w:rsidRPr="00C16F23" w:rsidRDefault="00884086" w:rsidP="00C16F23">
      <w:pPr>
        <w:spacing w:line="360" w:lineRule="auto"/>
        <w:rPr>
          <w:rFonts w:ascii="Arial" w:hAnsi="Arial" w:cs="Arial"/>
          <w:sz w:val="4"/>
          <w:szCs w:val="4"/>
        </w:rPr>
      </w:pPr>
    </w:p>
    <w:p w:rsidR="00A63634" w:rsidRDefault="00C3545C" w:rsidP="00C3545C">
      <w:pPr>
        <w:spacing w:line="360" w:lineRule="auto"/>
        <w:jc w:val="center"/>
        <w:rPr>
          <w:rFonts w:ascii="Arial" w:hAnsi="Arial" w:cs="Arial"/>
          <w:sz w:val="24"/>
          <w:szCs w:val="24"/>
        </w:rPr>
      </w:pPr>
      <w:r>
        <w:rPr>
          <w:rFonts w:ascii="Arial" w:hAnsi="Arial" w:cs="Arial"/>
          <w:sz w:val="24"/>
          <w:szCs w:val="24"/>
        </w:rPr>
        <w:t>Figure 1.0. &lt;</w:t>
      </w:r>
      <w:r w:rsidR="00884086">
        <w:rPr>
          <w:rFonts w:ascii="Arial" w:hAnsi="Arial" w:cs="Arial"/>
          <w:sz w:val="24"/>
          <w:szCs w:val="24"/>
        </w:rPr>
        <w:t>Anointment Form</w:t>
      </w:r>
      <w:r>
        <w:rPr>
          <w:rFonts w:ascii="Arial" w:hAnsi="Arial" w:cs="Arial"/>
          <w:sz w:val="24"/>
          <w:szCs w:val="24"/>
        </w:rPr>
        <w:t>&gt;</w:t>
      </w: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p w:rsidR="00C16F23" w:rsidRDefault="00C16F23" w:rsidP="00C16F23">
      <w:pPr>
        <w:spacing w:line="360" w:lineRule="auto"/>
        <w:jc w:val="both"/>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E53DFB"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53DFB" w:rsidRPr="008A3A98" w:rsidRDefault="00E53DFB"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E53DFB" w:rsidRPr="008A3A98" w:rsidRDefault="00E53DFB"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Anointment </w:t>
            </w:r>
            <w:r>
              <w:rPr>
                <w:rFonts w:ascii="Arial Narrow" w:hAnsi="Arial Narrow" w:cs="Arial"/>
                <w:szCs w:val="24"/>
              </w:rPr>
              <w:t xml:space="preserve">Submission Requirements </w:t>
            </w:r>
            <w:r>
              <w:rPr>
                <w:rFonts w:ascii="Arial Narrow" w:hAnsi="Arial Narrow" w:cs="Arial"/>
                <w:szCs w:val="24"/>
              </w:rPr>
              <w:t>Form</w:t>
            </w:r>
          </w:p>
        </w:tc>
      </w:tr>
      <w:tr w:rsidR="00E53DFB"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53DFB" w:rsidRPr="008A3A98" w:rsidRDefault="00E53DFB"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E53DFB" w:rsidRPr="008A3A98" w:rsidRDefault="000E60C4"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is where you will attach documents required to complete anointment reservation.</w:t>
            </w:r>
          </w:p>
        </w:tc>
      </w:tr>
      <w:tr w:rsidR="00E53DFB"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E53DFB" w:rsidRPr="008A3A98" w:rsidRDefault="00E53DFB"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E53DFB" w:rsidRPr="008A3A98" w:rsidRDefault="000E60C4"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Feat-004</w:t>
            </w:r>
          </w:p>
        </w:tc>
      </w:tr>
    </w:tbl>
    <w:p w:rsidR="00E53DFB" w:rsidRDefault="00E53DFB" w:rsidP="00E53DFB">
      <w:pPr>
        <w:spacing w:line="360" w:lineRule="auto"/>
        <w:jc w:val="both"/>
        <w:rPr>
          <w:rFonts w:ascii="Arial" w:hAnsi="Arial" w:cs="Arial"/>
          <w:sz w:val="24"/>
          <w:szCs w:val="24"/>
        </w:rPr>
      </w:pPr>
      <w:r>
        <w:rPr>
          <w:rFonts w:ascii="Arial" w:hAnsi="Arial" w:cs="Arial"/>
          <w:noProof/>
          <w:sz w:val="24"/>
          <w:szCs w:val="24"/>
          <w:lang w:val="en-PH" w:eastAsia="en-PH"/>
        </w:rPr>
        <w:pict>
          <v:rect id="_x0000_s1035" style="position:absolute;left:0;text-align:left;margin-left:1.5pt;margin-top:10.35pt;width:449.25pt;height:239.7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5">
              <w:txbxContent>
                <w:p w:rsidR="00E53DFB" w:rsidRDefault="00E53DFB" w:rsidP="00E53DFB">
                  <w:pPr>
                    <w:jc w:val="center"/>
                  </w:pPr>
                  <w:r>
                    <w:rPr>
                      <w:noProof/>
                    </w:rPr>
                    <w:drawing>
                      <wp:inline distT="0" distB="0" distL="0" distR="0" wp14:anchorId="76196536" wp14:editId="33C1B202">
                        <wp:extent cx="5229225" cy="294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940050"/>
                                </a:xfrm>
                                <a:prstGeom prst="rect">
                                  <a:avLst/>
                                </a:prstGeom>
                              </pic:spPr>
                            </pic:pic>
                          </a:graphicData>
                        </a:graphic>
                      </wp:inline>
                    </w:drawing>
                  </w:r>
                  <w:r>
                    <w:rPr>
                      <w:noProof/>
                    </w:rPr>
                    <w:drawing>
                      <wp:inline distT="0" distB="0" distL="0" distR="0" wp14:anchorId="33299F1C" wp14:editId="5EC9C665">
                        <wp:extent cx="4962525" cy="27902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196" cy="2803044"/>
                                </a:xfrm>
                                <a:prstGeom prst="rect">
                                  <a:avLst/>
                                </a:prstGeom>
                              </pic:spPr>
                            </pic:pic>
                          </a:graphicData>
                        </a:graphic>
                      </wp:inline>
                    </w:drawing>
                  </w:r>
                </w:p>
              </w:txbxContent>
            </v:textbox>
          </v:rect>
        </w:pict>
      </w: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center"/>
        <w:rPr>
          <w:rFonts w:ascii="Arial" w:hAnsi="Arial" w:cs="Arial"/>
          <w:sz w:val="24"/>
          <w:szCs w:val="24"/>
        </w:rPr>
      </w:pPr>
    </w:p>
    <w:p w:rsidR="00E53DFB" w:rsidRDefault="00E53DFB" w:rsidP="00E53DFB">
      <w:pPr>
        <w:spacing w:line="360" w:lineRule="auto"/>
        <w:jc w:val="center"/>
        <w:rPr>
          <w:rFonts w:ascii="Arial" w:hAnsi="Arial" w:cs="Arial"/>
          <w:sz w:val="24"/>
          <w:szCs w:val="24"/>
        </w:rPr>
      </w:pPr>
    </w:p>
    <w:p w:rsidR="00E53DFB" w:rsidRDefault="00E53DFB" w:rsidP="00E53DFB">
      <w:pPr>
        <w:spacing w:line="360" w:lineRule="auto"/>
        <w:jc w:val="center"/>
        <w:rPr>
          <w:rFonts w:ascii="Arial" w:hAnsi="Arial" w:cs="Arial"/>
          <w:sz w:val="24"/>
          <w:szCs w:val="24"/>
        </w:rPr>
      </w:pPr>
    </w:p>
    <w:p w:rsidR="00E53DFB" w:rsidRDefault="00E53DFB" w:rsidP="00E53DFB">
      <w:pPr>
        <w:spacing w:line="360" w:lineRule="auto"/>
        <w:jc w:val="center"/>
        <w:rPr>
          <w:rFonts w:ascii="Arial" w:hAnsi="Arial" w:cs="Arial"/>
          <w:sz w:val="24"/>
          <w:szCs w:val="24"/>
        </w:rPr>
      </w:pPr>
    </w:p>
    <w:p w:rsidR="00E53DFB" w:rsidRPr="00C16F23" w:rsidRDefault="00E53DFB" w:rsidP="00E53DFB">
      <w:pPr>
        <w:spacing w:line="360" w:lineRule="auto"/>
        <w:rPr>
          <w:rFonts w:ascii="Arial" w:hAnsi="Arial" w:cs="Arial"/>
          <w:sz w:val="4"/>
          <w:szCs w:val="4"/>
        </w:rPr>
      </w:pPr>
    </w:p>
    <w:p w:rsidR="00E53DFB" w:rsidRDefault="00E53DFB" w:rsidP="00E53DFB">
      <w:pPr>
        <w:spacing w:line="360" w:lineRule="auto"/>
        <w:jc w:val="center"/>
        <w:rPr>
          <w:rFonts w:ascii="Arial" w:hAnsi="Arial" w:cs="Arial"/>
          <w:sz w:val="24"/>
          <w:szCs w:val="24"/>
        </w:rPr>
      </w:pPr>
      <w:r>
        <w:rPr>
          <w:rFonts w:ascii="Arial" w:hAnsi="Arial" w:cs="Arial"/>
          <w:sz w:val="24"/>
          <w:szCs w:val="24"/>
        </w:rPr>
        <w:t xml:space="preserve">Figure 1.0. &lt;Anointment </w:t>
      </w:r>
      <w:r w:rsidRPr="00E53DFB">
        <w:rPr>
          <w:rFonts w:ascii="Arial" w:hAnsi="Arial" w:cs="Arial"/>
          <w:sz w:val="24"/>
          <w:szCs w:val="24"/>
        </w:rPr>
        <w:t>Submission Requirements</w:t>
      </w:r>
      <w:r w:rsidRPr="00E53DFB">
        <w:rPr>
          <w:rFonts w:ascii="Arial" w:hAnsi="Arial" w:cs="Arial"/>
          <w:sz w:val="24"/>
          <w:szCs w:val="24"/>
        </w:rPr>
        <w:t xml:space="preserve"> </w:t>
      </w:r>
      <w:r>
        <w:rPr>
          <w:rFonts w:ascii="Arial" w:hAnsi="Arial" w:cs="Arial"/>
          <w:sz w:val="24"/>
          <w:szCs w:val="24"/>
        </w:rPr>
        <w:t>Form&gt;</w:t>
      </w:r>
    </w:p>
    <w:p w:rsidR="00C16F23" w:rsidRDefault="00C16F23"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p w:rsidR="00E53DFB" w:rsidRDefault="00E53DFB" w:rsidP="00C16F23">
      <w:pPr>
        <w:spacing w:line="360" w:lineRule="auto"/>
        <w:jc w:val="both"/>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C16F23"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16F23" w:rsidRPr="008A3A98" w:rsidRDefault="00C16F23"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Baptismal</w:t>
            </w:r>
            <w:r>
              <w:rPr>
                <w:rFonts w:ascii="Arial Narrow" w:hAnsi="Arial Narrow" w:cs="Arial"/>
                <w:szCs w:val="24"/>
              </w:rPr>
              <w:t xml:space="preserve"> Form</w:t>
            </w:r>
          </w:p>
        </w:tc>
      </w:tr>
      <w:tr w:rsidR="00C16F23"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16F23" w:rsidRPr="008A3A98" w:rsidRDefault="00DB5451" w:rsidP="00DB545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sidRPr="00DB5451">
              <w:rPr>
                <w:rFonts w:ascii="Arial Narrow" w:hAnsi="Arial Narrow" w:cs="Arial"/>
                <w:szCs w:val="24"/>
              </w:rPr>
              <w:t>If you w</w:t>
            </w:r>
            <w:r>
              <w:rPr>
                <w:rFonts w:ascii="Arial Narrow" w:hAnsi="Arial Narrow" w:cs="Arial"/>
                <w:szCs w:val="24"/>
              </w:rPr>
              <w:t>ish to reserve a schedule for a baptismal</w:t>
            </w:r>
            <w:r w:rsidRPr="00DB5451">
              <w:rPr>
                <w:rFonts w:ascii="Arial Narrow" w:hAnsi="Arial Narrow" w:cs="Arial"/>
                <w:szCs w:val="24"/>
              </w:rPr>
              <w:t>, you will have to fill-up this form.</w:t>
            </w:r>
          </w:p>
        </w:tc>
      </w:tr>
      <w:tr w:rsidR="00C16F23"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16F23" w:rsidRPr="008A3A98" w:rsidRDefault="00DB5451"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C16F23" w:rsidRDefault="00C16F23" w:rsidP="00C16F23">
      <w:pPr>
        <w:spacing w:line="360" w:lineRule="auto"/>
        <w:jc w:val="both"/>
        <w:rPr>
          <w:rFonts w:ascii="Arial" w:hAnsi="Arial" w:cs="Arial"/>
          <w:sz w:val="24"/>
          <w:szCs w:val="24"/>
        </w:rPr>
      </w:pPr>
      <w:r>
        <w:rPr>
          <w:rFonts w:ascii="Arial" w:hAnsi="Arial" w:cs="Arial"/>
          <w:noProof/>
          <w:sz w:val="24"/>
          <w:szCs w:val="24"/>
          <w:lang w:val="en-PH" w:eastAsia="en-PH"/>
        </w:rPr>
        <w:pict>
          <v:rect id="_x0000_s1028" style="position:absolute;left:0;text-align:left;margin-left:1.5pt;margin-top:10.35pt;width:465.75pt;height:244.95pt;z-index:2516531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28">
              <w:txbxContent>
                <w:p w:rsidR="00C16F23" w:rsidRDefault="008C0F68" w:rsidP="00C16F23">
                  <w:pPr>
                    <w:jc w:val="center"/>
                  </w:pPr>
                  <w:r>
                    <w:rPr>
                      <w:noProof/>
                    </w:rPr>
                    <w:drawing>
                      <wp:inline distT="0" distB="0" distL="0" distR="0" wp14:anchorId="0CF32736" wp14:editId="05BF633C">
                        <wp:extent cx="5347970" cy="300672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7970" cy="3006725"/>
                                </a:xfrm>
                                <a:prstGeom prst="rect">
                                  <a:avLst/>
                                </a:prstGeom>
                              </pic:spPr>
                            </pic:pic>
                          </a:graphicData>
                        </a:graphic>
                      </wp:inline>
                    </w:drawing>
                  </w:r>
                  <w:r w:rsidR="00C16F23">
                    <w:rPr>
                      <w:noProof/>
                    </w:rPr>
                    <w:drawing>
                      <wp:inline distT="0" distB="0" distL="0" distR="0" wp14:anchorId="089047B5" wp14:editId="221BA93F">
                        <wp:extent cx="4819650" cy="2709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2838" cy="2723001"/>
                                </a:xfrm>
                                <a:prstGeom prst="rect">
                                  <a:avLst/>
                                </a:prstGeom>
                              </pic:spPr>
                            </pic:pic>
                          </a:graphicData>
                        </a:graphic>
                      </wp:inline>
                    </w:drawing>
                  </w:r>
                </w:p>
              </w:txbxContent>
            </v:textbox>
          </v:rect>
        </w:pict>
      </w: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Pr="00C16F23" w:rsidRDefault="00C16F23" w:rsidP="00C16F23">
      <w:pPr>
        <w:spacing w:line="360" w:lineRule="auto"/>
        <w:jc w:val="center"/>
        <w:rPr>
          <w:rFonts w:ascii="Arial" w:hAnsi="Arial" w:cs="Arial"/>
          <w:sz w:val="10"/>
          <w:szCs w:val="10"/>
        </w:rPr>
      </w:pPr>
    </w:p>
    <w:p w:rsidR="00C16F23" w:rsidRDefault="00C16F23" w:rsidP="00C16F23">
      <w:pPr>
        <w:spacing w:line="360" w:lineRule="auto"/>
        <w:jc w:val="center"/>
        <w:rPr>
          <w:rFonts w:ascii="Arial" w:hAnsi="Arial" w:cs="Arial"/>
          <w:sz w:val="24"/>
          <w:szCs w:val="24"/>
        </w:rPr>
      </w:pPr>
      <w:r>
        <w:rPr>
          <w:rFonts w:ascii="Arial" w:hAnsi="Arial" w:cs="Arial"/>
          <w:sz w:val="24"/>
          <w:szCs w:val="24"/>
        </w:rPr>
        <w:t>Figure 1.0. &lt;</w:t>
      </w:r>
      <w:r w:rsidR="008C0F68">
        <w:rPr>
          <w:rFonts w:ascii="Arial" w:hAnsi="Arial" w:cs="Arial"/>
          <w:sz w:val="24"/>
          <w:szCs w:val="24"/>
        </w:rPr>
        <w:t>Baptismal</w:t>
      </w:r>
      <w:r>
        <w:rPr>
          <w:rFonts w:ascii="Arial" w:hAnsi="Arial" w:cs="Arial"/>
          <w:sz w:val="24"/>
          <w:szCs w:val="24"/>
        </w:rPr>
        <w:t xml:space="preserve"> Form&gt;</w:t>
      </w: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E53DFB"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53DFB" w:rsidRPr="008A3A98" w:rsidRDefault="00E53DFB"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E53DFB" w:rsidRPr="008A3A98" w:rsidRDefault="00E53DFB"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Baptismal</w:t>
            </w:r>
            <w:r>
              <w:rPr>
                <w:rFonts w:ascii="Arial Narrow" w:hAnsi="Arial Narrow" w:cs="Arial"/>
                <w:szCs w:val="24"/>
              </w:rPr>
              <w:t xml:space="preserve"> Submission Requirements Form</w:t>
            </w:r>
          </w:p>
        </w:tc>
      </w:tr>
      <w:tr w:rsidR="00E53DFB"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53DFB" w:rsidRPr="008A3A98" w:rsidRDefault="00E53DFB"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E53DFB" w:rsidRPr="008A3A98" w:rsidRDefault="00450A19"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sidRPr="00450A19">
              <w:rPr>
                <w:rFonts w:ascii="Arial Narrow" w:hAnsi="Arial Narrow" w:cs="Arial"/>
                <w:szCs w:val="24"/>
              </w:rPr>
              <w:t>This is where you will attach documents required to complete reservation.</w:t>
            </w:r>
          </w:p>
        </w:tc>
      </w:tr>
      <w:tr w:rsidR="00E53DFB"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E53DFB" w:rsidRPr="008A3A98" w:rsidRDefault="00E53DFB"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E53DFB"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D554BA">
              <w:rPr>
                <w:rFonts w:ascii="Arial Narrow" w:hAnsi="Arial Narrow" w:cs="Arial"/>
                <w:szCs w:val="24"/>
              </w:rPr>
              <w:t>Feat-004</w:t>
            </w:r>
          </w:p>
        </w:tc>
      </w:tr>
    </w:tbl>
    <w:p w:rsidR="00E53DFB" w:rsidRDefault="00E53DFB" w:rsidP="00E53DFB">
      <w:pPr>
        <w:spacing w:line="360" w:lineRule="auto"/>
        <w:jc w:val="both"/>
        <w:rPr>
          <w:rFonts w:ascii="Arial" w:hAnsi="Arial" w:cs="Arial"/>
          <w:sz w:val="24"/>
          <w:szCs w:val="24"/>
        </w:rPr>
      </w:pPr>
      <w:r>
        <w:rPr>
          <w:rFonts w:ascii="Arial" w:hAnsi="Arial" w:cs="Arial"/>
          <w:noProof/>
          <w:sz w:val="24"/>
          <w:szCs w:val="24"/>
          <w:lang w:val="en-PH" w:eastAsia="en-PH"/>
        </w:rPr>
        <w:pict>
          <v:rect id="_x0000_s1036" style="position:absolute;left:0;text-align:left;margin-left:1.5pt;margin-top:10.35pt;width:449.25pt;height:239.7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6">
              <w:txbxContent>
                <w:p w:rsidR="00E53DFB" w:rsidRDefault="00470848" w:rsidP="00E53DFB">
                  <w:pPr>
                    <w:jc w:val="center"/>
                  </w:pPr>
                  <w:r>
                    <w:rPr>
                      <w:noProof/>
                    </w:rPr>
                    <w:drawing>
                      <wp:inline distT="0" distB="0" distL="0" distR="0" wp14:anchorId="0306ECC6" wp14:editId="047CDA0A">
                        <wp:extent cx="5229225" cy="294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2940050"/>
                                </a:xfrm>
                                <a:prstGeom prst="rect">
                                  <a:avLst/>
                                </a:prstGeom>
                              </pic:spPr>
                            </pic:pic>
                          </a:graphicData>
                        </a:graphic>
                      </wp:inline>
                    </w:drawing>
                  </w:r>
                  <w:r w:rsidR="00E53DFB">
                    <w:rPr>
                      <w:noProof/>
                    </w:rPr>
                    <w:drawing>
                      <wp:inline distT="0" distB="0" distL="0" distR="0" wp14:anchorId="039D9BFF" wp14:editId="50763D28">
                        <wp:extent cx="5229225" cy="294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940050"/>
                                </a:xfrm>
                                <a:prstGeom prst="rect">
                                  <a:avLst/>
                                </a:prstGeom>
                              </pic:spPr>
                            </pic:pic>
                          </a:graphicData>
                        </a:graphic>
                      </wp:inline>
                    </w:drawing>
                  </w:r>
                  <w:r w:rsidR="00E53DFB">
                    <w:rPr>
                      <w:noProof/>
                    </w:rPr>
                    <w:drawing>
                      <wp:inline distT="0" distB="0" distL="0" distR="0" wp14:anchorId="63151839" wp14:editId="3B4F23BD">
                        <wp:extent cx="4962525" cy="2790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196" cy="2803044"/>
                                </a:xfrm>
                                <a:prstGeom prst="rect">
                                  <a:avLst/>
                                </a:prstGeom>
                              </pic:spPr>
                            </pic:pic>
                          </a:graphicData>
                        </a:graphic>
                      </wp:inline>
                    </w:drawing>
                  </w:r>
                </w:p>
              </w:txbxContent>
            </v:textbox>
          </v:rect>
        </w:pict>
      </w: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both"/>
        <w:rPr>
          <w:rFonts w:ascii="Arial" w:hAnsi="Arial" w:cs="Arial"/>
          <w:i/>
          <w:sz w:val="24"/>
          <w:szCs w:val="24"/>
        </w:rPr>
      </w:pPr>
    </w:p>
    <w:p w:rsidR="00E53DFB" w:rsidRDefault="00E53DFB" w:rsidP="00E53DFB">
      <w:pPr>
        <w:spacing w:line="360" w:lineRule="auto"/>
        <w:jc w:val="center"/>
        <w:rPr>
          <w:rFonts w:ascii="Arial" w:hAnsi="Arial" w:cs="Arial"/>
          <w:sz w:val="24"/>
          <w:szCs w:val="24"/>
        </w:rPr>
      </w:pPr>
    </w:p>
    <w:p w:rsidR="00E53DFB" w:rsidRDefault="00E53DFB" w:rsidP="00E53DFB">
      <w:pPr>
        <w:spacing w:line="360" w:lineRule="auto"/>
        <w:jc w:val="center"/>
        <w:rPr>
          <w:rFonts w:ascii="Arial" w:hAnsi="Arial" w:cs="Arial"/>
          <w:sz w:val="24"/>
          <w:szCs w:val="24"/>
        </w:rPr>
      </w:pPr>
    </w:p>
    <w:p w:rsidR="00E53DFB" w:rsidRDefault="00E53DFB" w:rsidP="00E53DFB">
      <w:pPr>
        <w:spacing w:line="360" w:lineRule="auto"/>
        <w:jc w:val="center"/>
        <w:rPr>
          <w:rFonts w:ascii="Arial" w:hAnsi="Arial" w:cs="Arial"/>
          <w:sz w:val="24"/>
          <w:szCs w:val="24"/>
        </w:rPr>
      </w:pPr>
    </w:p>
    <w:p w:rsidR="00E53DFB" w:rsidRDefault="00E53DFB" w:rsidP="00E53DFB">
      <w:pPr>
        <w:spacing w:line="360" w:lineRule="auto"/>
        <w:jc w:val="center"/>
        <w:rPr>
          <w:rFonts w:ascii="Arial" w:hAnsi="Arial" w:cs="Arial"/>
          <w:sz w:val="24"/>
          <w:szCs w:val="24"/>
        </w:rPr>
      </w:pPr>
    </w:p>
    <w:p w:rsidR="00E53DFB" w:rsidRPr="00C16F23" w:rsidRDefault="00E53DFB" w:rsidP="00E53DFB">
      <w:pPr>
        <w:spacing w:line="360" w:lineRule="auto"/>
        <w:rPr>
          <w:rFonts w:ascii="Arial" w:hAnsi="Arial" w:cs="Arial"/>
          <w:sz w:val="4"/>
          <w:szCs w:val="4"/>
        </w:rPr>
      </w:pPr>
    </w:p>
    <w:p w:rsidR="00E53DFB" w:rsidRDefault="00E53DFB" w:rsidP="00E53DFB">
      <w:pPr>
        <w:spacing w:line="360" w:lineRule="auto"/>
        <w:jc w:val="center"/>
        <w:rPr>
          <w:rFonts w:ascii="Arial" w:hAnsi="Arial" w:cs="Arial"/>
          <w:sz w:val="24"/>
          <w:szCs w:val="24"/>
        </w:rPr>
      </w:pPr>
      <w:r>
        <w:rPr>
          <w:rFonts w:ascii="Arial" w:hAnsi="Arial" w:cs="Arial"/>
          <w:sz w:val="24"/>
          <w:szCs w:val="24"/>
        </w:rPr>
        <w:t>Figure 1.0. &lt;</w:t>
      </w:r>
      <w:r>
        <w:rPr>
          <w:rFonts w:ascii="Arial" w:hAnsi="Arial" w:cs="Arial"/>
          <w:sz w:val="24"/>
          <w:szCs w:val="24"/>
        </w:rPr>
        <w:t>Baptismal</w:t>
      </w:r>
      <w:r>
        <w:rPr>
          <w:rFonts w:ascii="Arial" w:hAnsi="Arial" w:cs="Arial"/>
          <w:sz w:val="24"/>
          <w:szCs w:val="24"/>
        </w:rPr>
        <w:t xml:space="preserve"> </w:t>
      </w:r>
      <w:r w:rsidRPr="00E53DFB">
        <w:rPr>
          <w:rFonts w:ascii="Arial" w:hAnsi="Arial" w:cs="Arial"/>
          <w:sz w:val="24"/>
          <w:szCs w:val="24"/>
        </w:rPr>
        <w:t xml:space="preserve">Submission Requirements </w:t>
      </w:r>
      <w:r>
        <w:rPr>
          <w:rFonts w:ascii="Arial" w:hAnsi="Arial" w:cs="Arial"/>
          <w:sz w:val="24"/>
          <w:szCs w:val="24"/>
        </w:rPr>
        <w:t>Form&gt;</w:t>
      </w:r>
    </w:p>
    <w:p w:rsidR="00C16F23" w:rsidRDefault="00C16F23"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p w:rsidR="00E53DFB" w:rsidRDefault="00E53DFB" w:rsidP="00C16F23">
      <w:pPr>
        <w:spacing w:line="360" w:lineRule="auto"/>
        <w:jc w:val="center"/>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C16F23"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16F23" w:rsidRPr="008A3A98" w:rsidRDefault="00C54392"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Funeral Mass Form</w:t>
            </w:r>
          </w:p>
        </w:tc>
      </w:tr>
      <w:tr w:rsidR="00C16F23"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16F23" w:rsidRPr="008A3A98" w:rsidRDefault="00450A19" w:rsidP="00450A1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sidRPr="00450A19">
              <w:rPr>
                <w:rFonts w:ascii="Arial Narrow" w:hAnsi="Arial Narrow" w:cs="Arial"/>
                <w:szCs w:val="24"/>
              </w:rPr>
              <w:t xml:space="preserve">If you wish to reserve a schedule for </w:t>
            </w:r>
            <w:r w:rsidR="00ED09BC" w:rsidRPr="00450A19">
              <w:rPr>
                <w:rFonts w:ascii="Arial Narrow" w:hAnsi="Arial Narrow" w:cs="Arial"/>
                <w:szCs w:val="24"/>
              </w:rPr>
              <w:t>a</w:t>
            </w:r>
            <w:r w:rsidRPr="00450A19">
              <w:rPr>
                <w:rFonts w:ascii="Arial Narrow" w:hAnsi="Arial Narrow" w:cs="Arial"/>
                <w:szCs w:val="24"/>
              </w:rPr>
              <w:t xml:space="preserve"> </w:t>
            </w:r>
            <w:r>
              <w:rPr>
                <w:rFonts w:ascii="Arial Narrow" w:hAnsi="Arial Narrow" w:cs="Arial"/>
                <w:szCs w:val="24"/>
              </w:rPr>
              <w:t>funeral mass</w:t>
            </w:r>
            <w:r w:rsidRPr="00450A19">
              <w:rPr>
                <w:rFonts w:ascii="Arial Narrow" w:hAnsi="Arial Narrow" w:cs="Arial"/>
                <w:szCs w:val="24"/>
              </w:rPr>
              <w:t>, you will have to fill-up this form.</w:t>
            </w:r>
          </w:p>
        </w:tc>
      </w:tr>
      <w:tr w:rsidR="00C16F23"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16F23"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C16F23" w:rsidRDefault="00C16F23" w:rsidP="00C16F23">
      <w:pPr>
        <w:spacing w:line="360" w:lineRule="auto"/>
        <w:jc w:val="both"/>
        <w:rPr>
          <w:rFonts w:ascii="Arial" w:hAnsi="Arial" w:cs="Arial"/>
          <w:sz w:val="24"/>
          <w:szCs w:val="24"/>
        </w:rPr>
      </w:pPr>
      <w:r>
        <w:rPr>
          <w:rFonts w:ascii="Arial" w:hAnsi="Arial" w:cs="Arial"/>
          <w:noProof/>
          <w:sz w:val="24"/>
          <w:szCs w:val="24"/>
          <w:lang w:val="en-PH" w:eastAsia="en-PH"/>
        </w:rPr>
        <w:pict>
          <v:rect id="_x0000_s1029" style="position:absolute;left:0;text-align:left;margin-left:1.5pt;margin-top:10.35pt;width:465.75pt;height:244.95pt;z-index:2516541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29">
              <w:txbxContent>
                <w:p w:rsidR="00C16F23" w:rsidRDefault="00B65950" w:rsidP="00C16F23">
                  <w:pPr>
                    <w:jc w:val="center"/>
                  </w:pPr>
                  <w:r>
                    <w:rPr>
                      <w:noProof/>
                    </w:rPr>
                    <w:drawing>
                      <wp:inline distT="0" distB="0" distL="0" distR="0" wp14:anchorId="3ED5FAB0" wp14:editId="4F512A65">
                        <wp:extent cx="5347970" cy="30067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7970" cy="3006725"/>
                                </a:xfrm>
                                <a:prstGeom prst="rect">
                                  <a:avLst/>
                                </a:prstGeom>
                              </pic:spPr>
                            </pic:pic>
                          </a:graphicData>
                        </a:graphic>
                      </wp:inline>
                    </w:drawing>
                  </w:r>
                  <w:r w:rsidR="00C16F23">
                    <w:rPr>
                      <w:noProof/>
                    </w:rPr>
                    <w:drawing>
                      <wp:inline distT="0" distB="0" distL="0" distR="0" wp14:anchorId="089047B5" wp14:editId="221BA93F">
                        <wp:extent cx="5419725" cy="3047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3047369"/>
                                </a:xfrm>
                                <a:prstGeom prst="rect">
                                  <a:avLst/>
                                </a:prstGeom>
                              </pic:spPr>
                            </pic:pic>
                          </a:graphicData>
                        </a:graphic>
                      </wp:inline>
                    </w:drawing>
                  </w:r>
                </w:p>
              </w:txbxContent>
            </v:textbox>
          </v:rect>
        </w:pict>
      </w: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Pr="00C3545C" w:rsidRDefault="00C16F23" w:rsidP="00C16F23">
      <w:pPr>
        <w:spacing w:line="360" w:lineRule="auto"/>
        <w:jc w:val="center"/>
        <w:rPr>
          <w:rFonts w:ascii="Arial" w:hAnsi="Arial" w:cs="Arial"/>
          <w:sz w:val="24"/>
          <w:szCs w:val="24"/>
        </w:rPr>
      </w:pPr>
      <w:r>
        <w:rPr>
          <w:rFonts w:ascii="Arial" w:hAnsi="Arial" w:cs="Arial"/>
          <w:sz w:val="24"/>
          <w:szCs w:val="24"/>
        </w:rPr>
        <w:t>Figure 1.0. &lt;</w:t>
      </w:r>
      <w:r w:rsidR="00C54392">
        <w:rPr>
          <w:rFonts w:ascii="Arial" w:hAnsi="Arial" w:cs="Arial"/>
          <w:sz w:val="24"/>
          <w:szCs w:val="24"/>
        </w:rPr>
        <w:t xml:space="preserve">Funeral Mass </w:t>
      </w:r>
      <w:r>
        <w:rPr>
          <w:rFonts w:ascii="Arial" w:hAnsi="Arial" w:cs="Arial"/>
          <w:sz w:val="24"/>
          <w:szCs w:val="24"/>
        </w:rPr>
        <w:t>Form&gt;</w:t>
      </w:r>
    </w:p>
    <w:p w:rsidR="00C16F23" w:rsidRPr="00C3545C" w:rsidRDefault="00C16F23" w:rsidP="00C3545C">
      <w:pPr>
        <w:spacing w:line="360" w:lineRule="auto"/>
        <w:jc w:val="center"/>
        <w:rPr>
          <w:rFonts w:ascii="Arial" w:hAnsi="Arial" w:cs="Arial"/>
          <w:sz w:val="24"/>
          <w:szCs w:val="24"/>
        </w:rPr>
      </w:pPr>
    </w:p>
    <w:p w:rsidR="00C3545C" w:rsidRDefault="00C3545C" w:rsidP="00C83944">
      <w:pPr>
        <w:spacing w:line="360" w:lineRule="auto"/>
        <w:ind w:left="720" w:hanging="720"/>
        <w:jc w:val="center"/>
        <w:rPr>
          <w:rFonts w:ascii="Arial" w:hAnsi="Arial" w:cs="Arial"/>
          <w:b/>
          <w:sz w:val="28"/>
          <w:szCs w:val="24"/>
        </w:rPr>
      </w:pPr>
    </w:p>
    <w:p w:rsidR="00C16F23" w:rsidRDefault="00C16F23" w:rsidP="00C83944">
      <w:pPr>
        <w:spacing w:line="360" w:lineRule="auto"/>
        <w:ind w:left="720" w:hanging="720"/>
        <w:jc w:val="center"/>
        <w:rPr>
          <w:rFonts w:ascii="Arial" w:hAnsi="Arial" w:cs="Arial"/>
          <w:b/>
          <w:sz w:val="28"/>
          <w:szCs w:val="24"/>
        </w:rPr>
      </w:pPr>
    </w:p>
    <w:p w:rsidR="00C16F23" w:rsidRDefault="00C16F23" w:rsidP="00C83944">
      <w:pPr>
        <w:spacing w:line="360" w:lineRule="auto"/>
        <w:ind w:left="720" w:hanging="720"/>
        <w:jc w:val="center"/>
        <w:rPr>
          <w:rFonts w:ascii="Arial" w:hAnsi="Arial" w:cs="Arial"/>
          <w:b/>
          <w:sz w:val="28"/>
          <w:szCs w:val="24"/>
        </w:rPr>
      </w:pPr>
    </w:p>
    <w:p w:rsidR="00C16F23" w:rsidRDefault="00C16F23" w:rsidP="00B65950">
      <w:pPr>
        <w:spacing w:line="360" w:lineRule="auto"/>
        <w:rPr>
          <w:rFonts w:ascii="Arial" w:hAnsi="Arial" w:cs="Arial"/>
          <w:b/>
          <w:sz w:val="28"/>
          <w:szCs w:val="24"/>
        </w:rPr>
      </w:pPr>
    </w:p>
    <w:p w:rsidR="00C16F23" w:rsidRDefault="00C16F23" w:rsidP="00C83944">
      <w:pPr>
        <w:spacing w:line="360" w:lineRule="auto"/>
        <w:ind w:left="720" w:hanging="720"/>
        <w:jc w:val="center"/>
        <w:rPr>
          <w:rFonts w:ascii="Arial" w:hAnsi="Arial" w:cs="Arial"/>
          <w:b/>
          <w:sz w:val="28"/>
          <w:szCs w:val="24"/>
        </w:rPr>
      </w:pPr>
    </w:p>
    <w:p w:rsidR="00C16F23" w:rsidRDefault="00C16F23"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470848" w:rsidRDefault="00470848" w:rsidP="00C16F23">
      <w:pPr>
        <w:spacing w:line="360" w:lineRule="auto"/>
        <w:jc w:val="both"/>
        <w:rPr>
          <w:rFonts w:ascii="Arial" w:hAnsi="Arial" w:cs="Arial"/>
          <w:sz w:val="24"/>
          <w:szCs w:val="24"/>
        </w:rPr>
      </w:pPr>
    </w:p>
    <w:p w:rsidR="00470848" w:rsidRDefault="00470848" w:rsidP="00C16F23">
      <w:pPr>
        <w:spacing w:line="360" w:lineRule="auto"/>
        <w:jc w:val="both"/>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FF366A"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FF366A" w:rsidRPr="008A3A98" w:rsidRDefault="00FF366A"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FF366A" w:rsidRPr="008A3A98" w:rsidRDefault="00FF366A"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Funeral Mass</w:t>
            </w:r>
            <w:r>
              <w:rPr>
                <w:rFonts w:ascii="Arial Narrow" w:hAnsi="Arial Narrow" w:cs="Arial"/>
                <w:szCs w:val="24"/>
              </w:rPr>
              <w:t xml:space="preserve"> Submission Requirements Form</w:t>
            </w:r>
          </w:p>
        </w:tc>
      </w:tr>
      <w:tr w:rsidR="00FF366A"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FF366A" w:rsidRPr="008A3A98" w:rsidRDefault="00FF366A"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FF366A" w:rsidRPr="008A3A98" w:rsidRDefault="00450A19"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sidRPr="00450A19">
              <w:rPr>
                <w:rFonts w:ascii="Arial Narrow" w:hAnsi="Arial Narrow" w:cs="Arial"/>
                <w:szCs w:val="24"/>
              </w:rPr>
              <w:t>This is where you will attach documents required to complete reservation.</w:t>
            </w:r>
          </w:p>
        </w:tc>
      </w:tr>
      <w:tr w:rsidR="00FF366A"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FF366A" w:rsidRPr="008A3A98" w:rsidRDefault="00FF366A"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FF366A"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D554BA">
              <w:rPr>
                <w:rFonts w:ascii="Arial Narrow" w:hAnsi="Arial Narrow" w:cs="Arial"/>
                <w:szCs w:val="24"/>
              </w:rPr>
              <w:t>Feat-004</w:t>
            </w:r>
          </w:p>
        </w:tc>
      </w:tr>
    </w:tbl>
    <w:p w:rsidR="00FF366A" w:rsidRDefault="00FF366A" w:rsidP="00FF366A">
      <w:pPr>
        <w:spacing w:line="360" w:lineRule="auto"/>
        <w:jc w:val="both"/>
        <w:rPr>
          <w:rFonts w:ascii="Arial" w:hAnsi="Arial" w:cs="Arial"/>
          <w:sz w:val="24"/>
          <w:szCs w:val="24"/>
        </w:rPr>
      </w:pPr>
      <w:r>
        <w:rPr>
          <w:rFonts w:ascii="Arial" w:hAnsi="Arial" w:cs="Arial"/>
          <w:noProof/>
          <w:sz w:val="24"/>
          <w:szCs w:val="24"/>
          <w:lang w:val="en-PH" w:eastAsia="en-PH"/>
        </w:rPr>
        <w:pict>
          <v:rect id="_x0000_s1037" style="position:absolute;left:0;text-align:left;margin-left:1.5pt;margin-top:10.35pt;width:449.25pt;height:239.7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7">
              <w:txbxContent>
                <w:p w:rsidR="00FF366A" w:rsidRDefault="00FF366A" w:rsidP="00FF366A">
                  <w:pPr>
                    <w:jc w:val="center"/>
                  </w:pPr>
                  <w:r>
                    <w:rPr>
                      <w:noProof/>
                    </w:rPr>
                    <w:drawing>
                      <wp:inline distT="0" distB="0" distL="0" distR="0" wp14:anchorId="039D9BFF" wp14:editId="50763D28">
                        <wp:extent cx="5229225" cy="294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940050"/>
                                </a:xfrm>
                                <a:prstGeom prst="rect">
                                  <a:avLst/>
                                </a:prstGeom>
                              </pic:spPr>
                            </pic:pic>
                          </a:graphicData>
                        </a:graphic>
                      </wp:inline>
                    </w:drawing>
                  </w:r>
                  <w:r>
                    <w:rPr>
                      <w:noProof/>
                    </w:rPr>
                    <w:drawing>
                      <wp:inline distT="0" distB="0" distL="0" distR="0" wp14:anchorId="63151839" wp14:editId="3B4F23BD">
                        <wp:extent cx="4962525" cy="2790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196" cy="2803044"/>
                                </a:xfrm>
                                <a:prstGeom prst="rect">
                                  <a:avLst/>
                                </a:prstGeom>
                              </pic:spPr>
                            </pic:pic>
                          </a:graphicData>
                        </a:graphic>
                      </wp:inline>
                    </w:drawing>
                  </w:r>
                </w:p>
              </w:txbxContent>
            </v:textbox>
          </v:rect>
        </w:pict>
      </w: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both"/>
        <w:rPr>
          <w:rFonts w:ascii="Arial" w:hAnsi="Arial" w:cs="Arial"/>
          <w:i/>
          <w:sz w:val="24"/>
          <w:szCs w:val="24"/>
        </w:rPr>
      </w:pPr>
    </w:p>
    <w:p w:rsidR="00FF366A" w:rsidRDefault="00FF366A" w:rsidP="00FF366A">
      <w:pPr>
        <w:spacing w:line="360" w:lineRule="auto"/>
        <w:jc w:val="center"/>
        <w:rPr>
          <w:rFonts w:ascii="Arial" w:hAnsi="Arial" w:cs="Arial"/>
          <w:sz w:val="24"/>
          <w:szCs w:val="24"/>
        </w:rPr>
      </w:pPr>
    </w:p>
    <w:p w:rsidR="00FF366A" w:rsidRDefault="00FF366A" w:rsidP="00FF366A">
      <w:pPr>
        <w:spacing w:line="360" w:lineRule="auto"/>
        <w:jc w:val="center"/>
        <w:rPr>
          <w:rFonts w:ascii="Arial" w:hAnsi="Arial" w:cs="Arial"/>
          <w:sz w:val="24"/>
          <w:szCs w:val="24"/>
        </w:rPr>
      </w:pPr>
    </w:p>
    <w:p w:rsidR="00FF366A" w:rsidRDefault="00FF366A" w:rsidP="00FF366A">
      <w:pPr>
        <w:spacing w:line="360" w:lineRule="auto"/>
        <w:jc w:val="center"/>
        <w:rPr>
          <w:rFonts w:ascii="Arial" w:hAnsi="Arial" w:cs="Arial"/>
          <w:sz w:val="24"/>
          <w:szCs w:val="24"/>
        </w:rPr>
      </w:pPr>
    </w:p>
    <w:p w:rsidR="00FF366A" w:rsidRDefault="00FF366A" w:rsidP="00FF366A">
      <w:pPr>
        <w:spacing w:line="360" w:lineRule="auto"/>
        <w:jc w:val="center"/>
        <w:rPr>
          <w:rFonts w:ascii="Arial" w:hAnsi="Arial" w:cs="Arial"/>
          <w:sz w:val="24"/>
          <w:szCs w:val="24"/>
        </w:rPr>
      </w:pPr>
    </w:p>
    <w:p w:rsidR="00FF366A" w:rsidRPr="00C16F23" w:rsidRDefault="00FF366A" w:rsidP="00FF366A">
      <w:pPr>
        <w:spacing w:line="360" w:lineRule="auto"/>
        <w:rPr>
          <w:rFonts w:ascii="Arial" w:hAnsi="Arial" w:cs="Arial"/>
          <w:sz w:val="4"/>
          <w:szCs w:val="4"/>
        </w:rPr>
      </w:pPr>
    </w:p>
    <w:p w:rsidR="00FF366A" w:rsidRDefault="00FF366A" w:rsidP="00FF366A">
      <w:pPr>
        <w:spacing w:line="360" w:lineRule="auto"/>
        <w:jc w:val="center"/>
        <w:rPr>
          <w:rFonts w:ascii="Arial" w:hAnsi="Arial" w:cs="Arial"/>
          <w:sz w:val="24"/>
          <w:szCs w:val="24"/>
        </w:rPr>
      </w:pPr>
      <w:r>
        <w:rPr>
          <w:rFonts w:ascii="Arial" w:hAnsi="Arial" w:cs="Arial"/>
          <w:sz w:val="24"/>
          <w:szCs w:val="24"/>
        </w:rPr>
        <w:t>Figure 1.0. &lt;</w:t>
      </w:r>
      <w:r>
        <w:rPr>
          <w:rFonts w:ascii="Arial" w:hAnsi="Arial" w:cs="Arial"/>
          <w:sz w:val="24"/>
          <w:szCs w:val="24"/>
        </w:rPr>
        <w:t>Funeral Mass</w:t>
      </w:r>
      <w:r>
        <w:rPr>
          <w:rFonts w:ascii="Arial" w:hAnsi="Arial" w:cs="Arial"/>
          <w:sz w:val="24"/>
          <w:szCs w:val="24"/>
        </w:rPr>
        <w:t xml:space="preserve"> </w:t>
      </w:r>
      <w:r w:rsidRPr="00E53DFB">
        <w:rPr>
          <w:rFonts w:ascii="Arial" w:hAnsi="Arial" w:cs="Arial"/>
          <w:sz w:val="24"/>
          <w:szCs w:val="24"/>
        </w:rPr>
        <w:t xml:space="preserve">Submission Requirements </w:t>
      </w:r>
      <w:r>
        <w:rPr>
          <w:rFonts w:ascii="Arial" w:hAnsi="Arial" w:cs="Arial"/>
          <w:sz w:val="24"/>
          <w:szCs w:val="24"/>
        </w:rPr>
        <w:t>Form&gt;</w:t>
      </w: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FF366A" w:rsidRDefault="00FF366A" w:rsidP="00C16F23">
      <w:pPr>
        <w:spacing w:line="360" w:lineRule="auto"/>
        <w:jc w:val="both"/>
        <w:rPr>
          <w:rFonts w:ascii="Arial" w:hAnsi="Arial" w:cs="Arial"/>
          <w:sz w:val="24"/>
          <w:szCs w:val="24"/>
        </w:rPr>
      </w:pPr>
    </w:p>
    <w:p w:rsidR="00710899" w:rsidRDefault="00710899" w:rsidP="00C16F23">
      <w:pPr>
        <w:spacing w:line="360" w:lineRule="auto"/>
        <w:jc w:val="both"/>
        <w:rPr>
          <w:rFonts w:ascii="Arial" w:hAnsi="Arial" w:cs="Arial"/>
          <w:sz w:val="24"/>
          <w:szCs w:val="24"/>
        </w:rPr>
      </w:pPr>
    </w:p>
    <w:p w:rsidR="00710899" w:rsidRDefault="00710899" w:rsidP="00C16F23">
      <w:pPr>
        <w:spacing w:line="360" w:lineRule="auto"/>
        <w:jc w:val="both"/>
        <w:rPr>
          <w:rFonts w:ascii="Arial" w:hAnsi="Arial" w:cs="Arial"/>
          <w:sz w:val="24"/>
          <w:szCs w:val="24"/>
        </w:rPr>
      </w:pPr>
    </w:p>
    <w:p w:rsidR="00710899" w:rsidRDefault="00710899" w:rsidP="00C16F23">
      <w:pPr>
        <w:spacing w:line="360" w:lineRule="auto"/>
        <w:jc w:val="both"/>
        <w:rPr>
          <w:rFonts w:ascii="Arial" w:hAnsi="Arial" w:cs="Arial"/>
          <w:sz w:val="24"/>
          <w:szCs w:val="24"/>
        </w:rPr>
      </w:pPr>
    </w:p>
    <w:p w:rsidR="00710899" w:rsidRDefault="00710899" w:rsidP="00C16F23">
      <w:pPr>
        <w:spacing w:line="360" w:lineRule="auto"/>
        <w:jc w:val="both"/>
        <w:rPr>
          <w:rFonts w:ascii="Arial" w:hAnsi="Arial" w:cs="Arial"/>
          <w:sz w:val="24"/>
          <w:szCs w:val="24"/>
        </w:rPr>
      </w:pPr>
    </w:p>
    <w:p w:rsidR="00710899" w:rsidRDefault="00710899" w:rsidP="00C16F23">
      <w:pPr>
        <w:spacing w:line="360" w:lineRule="auto"/>
        <w:jc w:val="both"/>
        <w:rPr>
          <w:rFonts w:ascii="Arial" w:hAnsi="Arial" w:cs="Arial"/>
          <w:sz w:val="24"/>
          <w:szCs w:val="24"/>
        </w:rPr>
      </w:pPr>
    </w:p>
    <w:p w:rsidR="00D4432F" w:rsidRDefault="00D4432F" w:rsidP="00C16F23">
      <w:pPr>
        <w:spacing w:line="360" w:lineRule="auto"/>
        <w:jc w:val="both"/>
        <w:rPr>
          <w:rFonts w:ascii="Arial" w:hAnsi="Arial" w:cs="Arial"/>
          <w:sz w:val="24"/>
          <w:szCs w:val="24"/>
        </w:rPr>
      </w:pPr>
    </w:p>
    <w:p w:rsidR="00D4432F" w:rsidRDefault="00D4432F" w:rsidP="00C16F23">
      <w:pPr>
        <w:spacing w:line="360" w:lineRule="auto"/>
        <w:jc w:val="both"/>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C16F23" w:rsidRPr="008A3A98" w:rsidTr="00896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16F23" w:rsidRPr="008A3A98" w:rsidRDefault="00C54392"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Wedding</w:t>
            </w:r>
            <w:r w:rsidR="00C16F23">
              <w:rPr>
                <w:rFonts w:ascii="Arial Narrow" w:hAnsi="Arial Narrow" w:cs="Arial"/>
                <w:szCs w:val="24"/>
              </w:rPr>
              <w:t xml:space="preserve"> Form</w:t>
            </w:r>
          </w:p>
        </w:tc>
      </w:tr>
      <w:tr w:rsidR="00C16F23" w:rsidRPr="008A3A98" w:rsidTr="0089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16F23" w:rsidRPr="008A3A98" w:rsidRDefault="003E287D" w:rsidP="003E287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sidRPr="003E287D">
              <w:rPr>
                <w:rFonts w:ascii="Arial Narrow" w:hAnsi="Arial Narrow" w:cs="Arial"/>
                <w:szCs w:val="24"/>
              </w:rPr>
              <w:t xml:space="preserve">If you wish to reserve a schedule for </w:t>
            </w:r>
            <w:r w:rsidR="00A026B5" w:rsidRPr="003E287D">
              <w:rPr>
                <w:rFonts w:ascii="Arial Narrow" w:hAnsi="Arial Narrow" w:cs="Arial"/>
                <w:szCs w:val="24"/>
              </w:rPr>
              <w:t>a</w:t>
            </w:r>
            <w:r w:rsidRPr="003E287D">
              <w:rPr>
                <w:rFonts w:ascii="Arial Narrow" w:hAnsi="Arial Narrow" w:cs="Arial"/>
                <w:szCs w:val="24"/>
              </w:rPr>
              <w:t xml:space="preserve"> </w:t>
            </w:r>
            <w:r>
              <w:rPr>
                <w:rFonts w:ascii="Arial Narrow" w:hAnsi="Arial Narrow" w:cs="Arial"/>
                <w:szCs w:val="24"/>
              </w:rPr>
              <w:t>wedding</w:t>
            </w:r>
            <w:r w:rsidRPr="003E287D">
              <w:rPr>
                <w:rFonts w:ascii="Arial Narrow" w:hAnsi="Arial Narrow" w:cs="Arial"/>
                <w:szCs w:val="24"/>
              </w:rPr>
              <w:t>, you will have to fill-up this form.</w:t>
            </w:r>
          </w:p>
        </w:tc>
      </w:tr>
      <w:tr w:rsidR="00C16F23" w:rsidRPr="008A3A98" w:rsidTr="00896AED">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16F23"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C16F23" w:rsidRDefault="00C16F23" w:rsidP="00C16F23">
      <w:pPr>
        <w:spacing w:line="360" w:lineRule="auto"/>
        <w:jc w:val="both"/>
        <w:rPr>
          <w:rFonts w:ascii="Arial" w:hAnsi="Arial" w:cs="Arial"/>
          <w:sz w:val="24"/>
          <w:szCs w:val="24"/>
        </w:rPr>
      </w:pPr>
      <w:r>
        <w:rPr>
          <w:rFonts w:ascii="Arial" w:hAnsi="Arial" w:cs="Arial"/>
          <w:noProof/>
          <w:sz w:val="24"/>
          <w:szCs w:val="24"/>
          <w:lang w:val="en-PH" w:eastAsia="en-PH"/>
        </w:rPr>
        <w:pict>
          <v:rect id="_x0000_s1030" style="position:absolute;left:0;text-align:left;margin-left:1.5pt;margin-top:10.35pt;width:465.75pt;height:244.95pt;z-index:2516551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0">
              <w:txbxContent>
                <w:p w:rsidR="00C16F23" w:rsidRDefault="00B65950" w:rsidP="00C16F23">
                  <w:pPr>
                    <w:jc w:val="center"/>
                  </w:pPr>
                  <w:r>
                    <w:rPr>
                      <w:noProof/>
                    </w:rPr>
                    <w:drawing>
                      <wp:inline distT="0" distB="0" distL="0" distR="0" wp14:anchorId="3A18516B" wp14:editId="1EC9D1A4">
                        <wp:extent cx="5347970" cy="300672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7970" cy="3006725"/>
                                </a:xfrm>
                                <a:prstGeom prst="rect">
                                  <a:avLst/>
                                </a:prstGeom>
                              </pic:spPr>
                            </pic:pic>
                          </a:graphicData>
                        </a:graphic>
                      </wp:inline>
                    </w:drawing>
                  </w:r>
                  <w:r w:rsidR="00C16F23">
                    <w:rPr>
                      <w:noProof/>
                    </w:rPr>
                    <w:drawing>
                      <wp:inline distT="0" distB="0" distL="0" distR="0" wp14:anchorId="089047B5" wp14:editId="221BA93F">
                        <wp:extent cx="5419725" cy="3047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710899" w:rsidRDefault="00C16F23" w:rsidP="00710899">
      <w:pPr>
        <w:spacing w:line="360" w:lineRule="auto"/>
        <w:jc w:val="center"/>
        <w:rPr>
          <w:rFonts w:ascii="Arial" w:hAnsi="Arial" w:cs="Arial"/>
          <w:sz w:val="24"/>
          <w:szCs w:val="24"/>
        </w:rPr>
      </w:pPr>
      <w:r>
        <w:rPr>
          <w:rFonts w:ascii="Arial" w:hAnsi="Arial" w:cs="Arial"/>
          <w:sz w:val="24"/>
          <w:szCs w:val="24"/>
        </w:rPr>
        <w:t>Figure 1.0. &lt;</w:t>
      </w:r>
      <w:r w:rsidR="00C54392">
        <w:rPr>
          <w:rFonts w:ascii="Arial" w:hAnsi="Arial" w:cs="Arial"/>
          <w:sz w:val="24"/>
          <w:szCs w:val="24"/>
        </w:rPr>
        <w:t>Wedding</w:t>
      </w:r>
      <w:r>
        <w:rPr>
          <w:rFonts w:ascii="Arial" w:hAnsi="Arial" w:cs="Arial"/>
          <w:sz w:val="24"/>
          <w:szCs w:val="24"/>
        </w:rPr>
        <w:t xml:space="preserve"> Form</w:t>
      </w:r>
      <w:r w:rsidR="00896AED">
        <w:rPr>
          <w:rFonts w:ascii="Arial" w:hAnsi="Arial" w:cs="Arial"/>
          <w:sz w:val="24"/>
          <w:szCs w:val="24"/>
        </w:rPr>
        <w:t xml:space="preserve"> – Bride’s Form</w:t>
      </w:r>
      <w:r>
        <w:rPr>
          <w:rFonts w:ascii="Arial" w:hAnsi="Arial" w:cs="Arial"/>
          <w:sz w:val="24"/>
          <w:szCs w:val="24"/>
        </w:rPr>
        <w:t>&gt;</w:t>
      </w:r>
    </w:p>
    <w:p w:rsidR="00710899" w:rsidRDefault="00710899" w:rsidP="00710899">
      <w:pPr>
        <w:spacing w:line="360" w:lineRule="auto"/>
        <w:jc w:val="center"/>
        <w:rPr>
          <w:rFonts w:ascii="Arial" w:hAnsi="Arial" w:cs="Arial"/>
          <w:sz w:val="24"/>
          <w:szCs w:val="24"/>
        </w:rPr>
      </w:pPr>
    </w:p>
    <w:p w:rsidR="00710899" w:rsidRDefault="00710899" w:rsidP="00710899">
      <w:pPr>
        <w:spacing w:line="360" w:lineRule="auto"/>
        <w:jc w:val="center"/>
        <w:rPr>
          <w:rFonts w:ascii="Arial" w:hAnsi="Arial" w:cs="Arial"/>
          <w:sz w:val="24"/>
          <w:szCs w:val="24"/>
        </w:rPr>
      </w:pPr>
    </w:p>
    <w:p w:rsidR="00710899" w:rsidRDefault="00710899" w:rsidP="00710899">
      <w:pPr>
        <w:spacing w:line="360" w:lineRule="auto"/>
        <w:jc w:val="center"/>
        <w:rPr>
          <w:rFonts w:ascii="Arial" w:hAnsi="Arial" w:cs="Arial"/>
          <w:sz w:val="24"/>
          <w:szCs w:val="24"/>
        </w:rPr>
      </w:pPr>
    </w:p>
    <w:p w:rsidR="00710899" w:rsidRDefault="00710899" w:rsidP="00710899">
      <w:pPr>
        <w:spacing w:line="360" w:lineRule="auto"/>
        <w:jc w:val="center"/>
        <w:rPr>
          <w:rFonts w:ascii="Arial" w:hAnsi="Arial" w:cs="Arial"/>
          <w:sz w:val="24"/>
          <w:szCs w:val="24"/>
        </w:rPr>
      </w:pPr>
    </w:p>
    <w:p w:rsidR="00710899" w:rsidRDefault="00710899" w:rsidP="00710899">
      <w:pPr>
        <w:spacing w:line="360" w:lineRule="auto"/>
        <w:jc w:val="center"/>
        <w:rPr>
          <w:rFonts w:ascii="Arial" w:hAnsi="Arial" w:cs="Arial"/>
          <w:sz w:val="24"/>
          <w:szCs w:val="24"/>
        </w:rPr>
      </w:pPr>
    </w:p>
    <w:p w:rsidR="00710899" w:rsidRDefault="00710899" w:rsidP="00710899">
      <w:pPr>
        <w:spacing w:line="360" w:lineRule="auto"/>
        <w:jc w:val="center"/>
        <w:rPr>
          <w:rFonts w:ascii="Arial" w:hAnsi="Arial" w:cs="Arial"/>
          <w:sz w:val="24"/>
          <w:szCs w:val="24"/>
        </w:rPr>
      </w:pPr>
    </w:p>
    <w:p w:rsidR="00710899" w:rsidRDefault="00710899" w:rsidP="00710899">
      <w:pPr>
        <w:spacing w:line="360" w:lineRule="auto"/>
        <w:jc w:val="center"/>
        <w:rPr>
          <w:rFonts w:ascii="Arial" w:hAnsi="Arial" w:cs="Arial"/>
          <w:sz w:val="24"/>
          <w:szCs w:val="24"/>
        </w:rPr>
      </w:pPr>
    </w:p>
    <w:p w:rsidR="00C16F23" w:rsidRDefault="00C16F23" w:rsidP="00710899">
      <w:pPr>
        <w:spacing w:line="360" w:lineRule="auto"/>
        <w:jc w:val="center"/>
        <w:rPr>
          <w:rFonts w:ascii="Arial" w:hAnsi="Arial" w:cs="Arial"/>
          <w:sz w:val="24"/>
          <w:szCs w:val="24"/>
        </w:rPr>
      </w:pPr>
      <w:r>
        <w:rPr>
          <w:rFonts w:ascii="Arial" w:hAnsi="Arial" w:cs="Arial"/>
          <w:noProof/>
          <w:sz w:val="24"/>
          <w:szCs w:val="24"/>
          <w:lang w:val="en-PH" w:eastAsia="en-PH"/>
        </w:rPr>
        <w:pict>
          <v:rect id="_x0000_s1031" style="position:absolute;left:0;text-align:left;margin-left:1.5pt;margin-top:10.35pt;width:465.75pt;height:244.95pt;z-index:2516561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1">
              <w:txbxContent>
                <w:p w:rsidR="00C16F23" w:rsidRDefault="00E56485" w:rsidP="00C16F23">
                  <w:pPr>
                    <w:jc w:val="center"/>
                  </w:pPr>
                  <w:r>
                    <w:rPr>
                      <w:noProof/>
                    </w:rPr>
                    <w:drawing>
                      <wp:inline distT="0" distB="0" distL="0" distR="0" wp14:anchorId="19E72706" wp14:editId="36E87DD0">
                        <wp:extent cx="5347970" cy="30067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7970" cy="3006725"/>
                                </a:xfrm>
                                <a:prstGeom prst="rect">
                                  <a:avLst/>
                                </a:prstGeom>
                              </pic:spPr>
                            </pic:pic>
                          </a:graphicData>
                        </a:graphic>
                      </wp:inline>
                    </w:drawing>
                  </w:r>
                  <w:r w:rsidR="00C16F23">
                    <w:rPr>
                      <w:noProof/>
                    </w:rPr>
                    <w:drawing>
                      <wp:inline distT="0" distB="0" distL="0" distR="0" wp14:anchorId="089047B5" wp14:editId="221BA93F">
                        <wp:extent cx="5419725" cy="30473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r>
        <w:rPr>
          <w:rFonts w:ascii="Arial" w:hAnsi="Arial" w:cs="Arial"/>
          <w:sz w:val="24"/>
          <w:szCs w:val="24"/>
        </w:rPr>
        <w:t>Figure</w:t>
      </w:r>
      <w:r w:rsidR="00C41FA2">
        <w:rPr>
          <w:rFonts w:ascii="Arial" w:hAnsi="Arial" w:cs="Arial"/>
          <w:sz w:val="24"/>
          <w:szCs w:val="24"/>
        </w:rPr>
        <w:t xml:space="preserve"> 2</w:t>
      </w:r>
      <w:r>
        <w:rPr>
          <w:rFonts w:ascii="Arial" w:hAnsi="Arial" w:cs="Arial"/>
          <w:sz w:val="24"/>
          <w:szCs w:val="24"/>
        </w:rPr>
        <w:t>.0. &lt;</w:t>
      </w:r>
      <w:r w:rsidR="00C54392">
        <w:rPr>
          <w:rFonts w:ascii="Arial" w:hAnsi="Arial" w:cs="Arial"/>
          <w:sz w:val="24"/>
          <w:szCs w:val="24"/>
        </w:rPr>
        <w:t>Wedding</w:t>
      </w:r>
      <w:r>
        <w:rPr>
          <w:rFonts w:ascii="Arial" w:hAnsi="Arial" w:cs="Arial"/>
          <w:sz w:val="24"/>
          <w:szCs w:val="24"/>
        </w:rPr>
        <w:t xml:space="preserve"> Form</w:t>
      </w:r>
      <w:r w:rsidR="00896AED">
        <w:rPr>
          <w:rFonts w:ascii="Arial" w:hAnsi="Arial" w:cs="Arial"/>
          <w:sz w:val="24"/>
          <w:szCs w:val="24"/>
        </w:rPr>
        <w:t xml:space="preserve"> – Groom’s Form</w:t>
      </w:r>
      <w:r>
        <w:rPr>
          <w:rFonts w:ascii="Arial" w:hAnsi="Arial" w:cs="Arial"/>
          <w:sz w:val="24"/>
          <w:szCs w:val="24"/>
        </w:rPr>
        <w:t>&gt;</w:t>
      </w:r>
    </w:p>
    <w:p w:rsidR="00E56485" w:rsidRDefault="00E56485" w:rsidP="00C16F23">
      <w:pPr>
        <w:spacing w:line="360" w:lineRule="auto"/>
        <w:jc w:val="center"/>
        <w:rPr>
          <w:rFonts w:ascii="Arial" w:hAnsi="Arial" w:cs="Arial"/>
          <w:sz w:val="24"/>
          <w:szCs w:val="24"/>
        </w:rPr>
      </w:pPr>
    </w:p>
    <w:p w:rsidR="00E56485" w:rsidRDefault="00E56485" w:rsidP="00E56485">
      <w:pPr>
        <w:spacing w:line="360" w:lineRule="auto"/>
        <w:jc w:val="both"/>
        <w:rPr>
          <w:rFonts w:ascii="Arial" w:hAnsi="Arial" w:cs="Arial"/>
          <w:sz w:val="24"/>
          <w:szCs w:val="24"/>
        </w:rPr>
      </w:pPr>
      <w:r>
        <w:rPr>
          <w:rFonts w:ascii="Arial" w:hAnsi="Arial" w:cs="Arial"/>
          <w:noProof/>
          <w:sz w:val="24"/>
          <w:szCs w:val="24"/>
          <w:lang w:val="en-PH" w:eastAsia="en-PH"/>
        </w:rPr>
        <w:pict>
          <v:rect id="_x0000_s1034" style="position:absolute;left:0;text-align:left;margin-left:1.5pt;margin-top:10.35pt;width:465.75pt;height:244.9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4">
              <w:txbxContent>
                <w:p w:rsidR="00E56485" w:rsidRDefault="00747217" w:rsidP="00E56485">
                  <w:pPr>
                    <w:jc w:val="center"/>
                  </w:pPr>
                  <w:r>
                    <w:rPr>
                      <w:noProof/>
                    </w:rPr>
                    <w:drawing>
                      <wp:inline distT="0" distB="0" distL="0" distR="0" wp14:anchorId="4B525BF9" wp14:editId="285C3D4B">
                        <wp:extent cx="5347970" cy="300672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7970" cy="3006725"/>
                                </a:xfrm>
                                <a:prstGeom prst="rect">
                                  <a:avLst/>
                                </a:prstGeom>
                              </pic:spPr>
                            </pic:pic>
                          </a:graphicData>
                        </a:graphic>
                      </wp:inline>
                    </w:drawing>
                  </w:r>
                  <w:r w:rsidR="00E56485">
                    <w:rPr>
                      <w:noProof/>
                    </w:rPr>
                    <w:drawing>
                      <wp:inline distT="0" distB="0" distL="0" distR="0" wp14:anchorId="79EB2655" wp14:editId="4D2A8A55">
                        <wp:extent cx="5347970" cy="300672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7970" cy="3006725"/>
                                </a:xfrm>
                                <a:prstGeom prst="rect">
                                  <a:avLst/>
                                </a:prstGeom>
                              </pic:spPr>
                            </pic:pic>
                          </a:graphicData>
                        </a:graphic>
                      </wp:inline>
                    </w:drawing>
                  </w:r>
                  <w:r w:rsidR="00E56485">
                    <w:rPr>
                      <w:noProof/>
                    </w:rPr>
                    <w:drawing>
                      <wp:inline distT="0" distB="0" distL="0" distR="0" wp14:anchorId="7409B7AB" wp14:editId="33D7FE54">
                        <wp:extent cx="5419725" cy="3047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both"/>
        <w:rPr>
          <w:rFonts w:ascii="Arial" w:hAnsi="Arial" w:cs="Arial"/>
          <w:i/>
          <w:sz w:val="24"/>
          <w:szCs w:val="24"/>
        </w:rPr>
      </w:pPr>
    </w:p>
    <w:p w:rsidR="00E56485" w:rsidRDefault="00E56485" w:rsidP="00E56485">
      <w:pPr>
        <w:spacing w:line="360" w:lineRule="auto"/>
        <w:jc w:val="center"/>
        <w:rPr>
          <w:rFonts w:ascii="Arial" w:hAnsi="Arial" w:cs="Arial"/>
          <w:sz w:val="24"/>
          <w:szCs w:val="24"/>
        </w:rPr>
      </w:pPr>
    </w:p>
    <w:p w:rsidR="00E56485" w:rsidRDefault="00E56485" w:rsidP="00E56485">
      <w:pPr>
        <w:spacing w:line="360" w:lineRule="auto"/>
        <w:jc w:val="center"/>
        <w:rPr>
          <w:rFonts w:ascii="Arial" w:hAnsi="Arial" w:cs="Arial"/>
          <w:sz w:val="24"/>
          <w:szCs w:val="24"/>
        </w:rPr>
      </w:pPr>
    </w:p>
    <w:p w:rsidR="00E56485" w:rsidRDefault="00E56485" w:rsidP="00E56485">
      <w:pPr>
        <w:spacing w:line="360" w:lineRule="auto"/>
        <w:jc w:val="center"/>
        <w:rPr>
          <w:rFonts w:ascii="Arial" w:hAnsi="Arial" w:cs="Arial"/>
          <w:sz w:val="24"/>
          <w:szCs w:val="24"/>
        </w:rPr>
      </w:pPr>
    </w:p>
    <w:p w:rsidR="00E56485" w:rsidRDefault="00E56485" w:rsidP="00E56485">
      <w:pPr>
        <w:spacing w:line="360" w:lineRule="auto"/>
        <w:jc w:val="center"/>
        <w:rPr>
          <w:rFonts w:ascii="Arial" w:hAnsi="Arial" w:cs="Arial"/>
          <w:sz w:val="24"/>
          <w:szCs w:val="24"/>
        </w:rPr>
      </w:pPr>
    </w:p>
    <w:p w:rsidR="00E56485" w:rsidRDefault="00E56485" w:rsidP="00E56485">
      <w:pPr>
        <w:spacing w:line="360" w:lineRule="auto"/>
        <w:jc w:val="center"/>
        <w:rPr>
          <w:rFonts w:ascii="Arial" w:hAnsi="Arial" w:cs="Arial"/>
          <w:sz w:val="24"/>
          <w:szCs w:val="24"/>
        </w:rPr>
      </w:pPr>
    </w:p>
    <w:p w:rsidR="00E56485" w:rsidRDefault="00E56485" w:rsidP="00E56485">
      <w:pPr>
        <w:spacing w:line="360" w:lineRule="auto"/>
        <w:jc w:val="center"/>
        <w:rPr>
          <w:rFonts w:ascii="Arial" w:hAnsi="Arial" w:cs="Arial"/>
          <w:sz w:val="24"/>
          <w:szCs w:val="24"/>
        </w:rPr>
      </w:pPr>
      <w:r>
        <w:rPr>
          <w:rFonts w:ascii="Arial" w:hAnsi="Arial" w:cs="Arial"/>
          <w:sz w:val="24"/>
          <w:szCs w:val="24"/>
        </w:rPr>
        <w:t>Figure</w:t>
      </w:r>
      <w:r w:rsidR="00AB5632">
        <w:rPr>
          <w:rFonts w:ascii="Arial" w:hAnsi="Arial" w:cs="Arial"/>
          <w:sz w:val="24"/>
          <w:szCs w:val="24"/>
        </w:rPr>
        <w:t xml:space="preserve"> 3</w:t>
      </w:r>
      <w:r>
        <w:rPr>
          <w:rFonts w:ascii="Arial" w:hAnsi="Arial" w:cs="Arial"/>
          <w:sz w:val="24"/>
          <w:szCs w:val="24"/>
        </w:rPr>
        <w:t xml:space="preserve">.0. &lt;Wedding Form – </w:t>
      </w:r>
      <w:r w:rsidR="00AB5632">
        <w:rPr>
          <w:rFonts w:ascii="Arial" w:hAnsi="Arial" w:cs="Arial"/>
          <w:sz w:val="24"/>
          <w:szCs w:val="24"/>
        </w:rPr>
        <w:t>Couple</w:t>
      </w:r>
      <w:r>
        <w:rPr>
          <w:rFonts w:ascii="Arial" w:hAnsi="Arial" w:cs="Arial"/>
          <w:sz w:val="24"/>
          <w:szCs w:val="24"/>
        </w:rPr>
        <w:t>’s Form&gt;</w:t>
      </w:r>
    </w:p>
    <w:p w:rsidR="00E56485" w:rsidRPr="00C3545C" w:rsidRDefault="00E56485" w:rsidP="00C16F23">
      <w:pPr>
        <w:spacing w:line="360" w:lineRule="auto"/>
        <w:jc w:val="center"/>
        <w:rPr>
          <w:rFonts w:ascii="Arial" w:hAnsi="Arial" w:cs="Arial"/>
          <w:sz w:val="24"/>
          <w:szCs w:val="24"/>
        </w:rPr>
      </w:pPr>
    </w:p>
    <w:p w:rsidR="00C16F23" w:rsidRDefault="00C16F23" w:rsidP="00C83944">
      <w:pPr>
        <w:spacing w:line="360" w:lineRule="auto"/>
        <w:ind w:left="720" w:hanging="720"/>
        <w:jc w:val="center"/>
        <w:rPr>
          <w:rFonts w:ascii="Arial" w:hAnsi="Arial" w:cs="Arial"/>
          <w:b/>
          <w:sz w:val="28"/>
          <w:szCs w:val="24"/>
        </w:rPr>
      </w:pPr>
    </w:p>
    <w:p w:rsidR="00C16F23" w:rsidRDefault="00C16F23" w:rsidP="00747217">
      <w:pPr>
        <w:spacing w:line="360" w:lineRule="auto"/>
        <w:rPr>
          <w:rFonts w:ascii="Arial" w:hAnsi="Arial" w:cs="Arial"/>
          <w:b/>
          <w:sz w:val="28"/>
          <w:szCs w:val="24"/>
        </w:rPr>
      </w:pPr>
    </w:p>
    <w:p w:rsidR="00C16F23" w:rsidRDefault="00C16F23" w:rsidP="00C83944">
      <w:pPr>
        <w:spacing w:line="360" w:lineRule="auto"/>
        <w:ind w:left="720" w:hanging="720"/>
        <w:jc w:val="center"/>
        <w:rPr>
          <w:rFonts w:ascii="Arial" w:hAnsi="Arial" w:cs="Arial"/>
          <w:b/>
          <w:sz w:val="28"/>
          <w:szCs w:val="24"/>
        </w:rPr>
      </w:pPr>
    </w:p>
    <w:tbl>
      <w:tblPr>
        <w:tblStyle w:val="GridTable4-Accent11"/>
        <w:tblW w:w="0" w:type="auto"/>
        <w:tblLook w:val="04A0" w:firstRow="1" w:lastRow="0" w:firstColumn="1" w:lastColumn="0" w:noHBand="0" w:noVBand="1"/>
      </w:tblPr>
      <w:tblGrid>
        <w:gridCol w:w="1413"/>
        <w:gridCol w:w="7937"/>
      </w:tblGrid>
      <w:tr w:rsidR="002A2F71"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A2F71" w:rsidRPr="008A3A98" w:rsidRDefault="002A2F71"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2A2F71" w:rsidRPr="008A3A98" w:rsidRDefault="002A2F71"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Wedding Submission Requirements Form</w:t>
            </w:r>
          </w:p>
        </w:tc>
      </w:tr>
      <w:tr w:rsidR="002A2F71"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A2F71" w:rsidRPr="008A3A98" w:rsidRDefault="002A2F71"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2A2F71" w:rsidRPr="008A3A98" w:rsidRDefault="00450A19"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sidRPr="00450A19">
              <w:rPr>
                <w:rFonts w:ascii="Arial Narrow" w:hAnsi="Arial Narrow" w:cs="Arial"/>
                <w:szCs w:val="24"/>
              </w:rPr>
              <w:t>This is where you will attach documents required to complete reservation.</w:t>
            </w:r>
          </w:p>
        </w:tc>
      </w:tr>
      <w:tr w:rsidR="002A2F71"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2A2F71" w:rsidRPr="008A3A98" w:rsidRDefault="002A2F71"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2A2F71"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sidRPr="00D554BA">
              <w:rPr>
                <w:rFonts w:ascii="Arial Narrow" w:hAnsi="Arial Narrow" w:cs="Arial"/>
                <w:szCs w:val="24"/>
              </w:rPr>
              <w:t>Feat-004</w:t>
            </w:r>
          </w:p>
        </w:tc>
      </w:tr>
    </w:tbl>
    <w:p w:rsidR="002A2F71" w:rsidRDefault="002A2F71" w:rsidP="002A2F71">
      <w:pPr>
        <w:spacing w:line="360" w:lineRule="auto"/>
        <w:jc w:val="both"/>
        <w:rPr>
          <w:rFonts w:ascii="Arial" w:hAnsi="Arial" w:cs="Arial"/>
          <w:sz w:val="24"/>
          <w:szCs w:val="24"/>
        </w:rPr>
      </w:pPr>
      <w:r>
        <w:rPr>
          <w:rFonts w:ascii="Arial" w:hAnsi="Arial" w:cs="Arial"/>
          <w:noProof/>
          <w:sz w:val="24"/>
          <w:szCs w:val="24"/>
          <w:lang w:val="en-PH" w:eastAsia="en-PH"/>
        </w:rPr>
        <w:pict>
          <v:rect id="_x0000_s1039" style="position:absolute;left:0;text-align:left;margin-left:1.5pt;margin-top:10.35pt;width:449.25pt;height:239.7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9">
              <w:txbxContent>
                <w:p w:rsidR="002A2F71" w:rsidRDefault="002A2F71" w:rsidP="002A2F71">
                  <w:pPr>
                    <w:jc w:val="center"/>
                  </w:pPr>
                  <w:r>
                    <w:rPr>
                      <w:noProof/>
                    </w:rPr>
                    <w:drawing>
                      <wp:inline distT="0" distB="0" distL="0" distR="0" wp14:anchorId="62A6F294" wp14:editId="2F87AA86">
                        <wp:extent cx="5229225" cy="2940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2940050"/>
                                </a:xfrm>
                                <a:prstGeom prst="rect">
                                  <a:avLst/>
                                </a:prstGeom>
                              </pic:spPr>
                            </pic:pic>
                          </a:graphicData>
                        </a:graphic>
                      </wp:inline>
                    </w:drawing>
                  </w:r>
                  <w:r>
                    <w:rPr>
                      <w:noProof/>
                    </w:rPr>
                    <w:drawing>
                      <wp:inline distT="0" distB="0" distL="0" distR="0" wp14:anchorId="0988EDCB" wp14:editId="651743E9">
                        <wp:extent cx="5229225" cy="2940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940050"/>
                                </a:xfrm>
                                <a:prstGeom prst="rect">
                                  <a:avLst/>
                                </a:prstGeom>
                              </pic:spPr>
                            </pic:pic>
                          </a:graphicData>
                        </a:graphic>
                      </wp:inline>
                    </w:drawing>
                  </w:r>
                  <w:r>
                    <w:rPr>
                      <w:noProof/>
                    </w:rPr>
                    <w:drawing>
                      <wp:inline distT="0" distB="0" distL="0" distR="0" wp14:anchorId="48952034" wp14:editId="1C014D93">
                        <wp:extent cx="4962525" cy="27902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196" cy="2803044"/>
                                </a:xfrm>
                                <a:prstGeom prst="rect">
                                  <a:avLst/>
                                </a:prstGeom>
                              </pic:spPr>
                            </pic:pic>
                          </a:graphicData>
                        </a:graphic>
                      </wp:inline>
                    </w:drawing>
                  </w:r>
                </w:p>
              </w:txbxContent>
            </v:textbox>
          </v:rect>
        </w:pict>
      </w: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both"/>
        <w:rPr>
          <w:rFonts w:ascii="Arial" w:hAnsi="Arial" w:cs="Arial"/>
          <w:i/>
          <w:sz w:val="24"/>
          <w:szCs w:val="24"/>
        </w:rPr>
      </w:pPr>
    </w:p>
    <w:p w:rsidR="002A2F71" w:rsidRDefault="002A2F71" w:rsidP="002A2F71">
      <w:pPr>
        <w:spacing w:line="360" w:lineRule="auto"/>
        <w:jc w:val="center"/>
        <w:rPr>
          <w:rFonts w:ascii="Arial" w:hAnsi="Arial" w:cs="Arial"/>
          <w:sz w:val="24"/>
          <w:szCs w:val="24"/>
        </w:rPr>
      </w:pPr>
    </w:p>
    <w:p w:rsidR="002A2F71" w:rsidRDefault="002A2F71" w:rsidP="002A2F71">
      <w:pPr>
        <w:spacing w:line="360" w:lineRule="auto"/>
        <w:jc w:val="center"/>
        <w:rPr>
          <w:rFonts w:ascii="Arial" w:hAnsi="Arial" w:cs="Arial"/>
          <w:sz w:val="24"/>
          <w:szCs w:val="24"/>
        </w:rPr>
      </w:pPr>
    </w:p>
    <w:p w:rsidR="002A2F71" w:rsidRDefault="002A2F71" w:rsidP="002A2F71">
      <w:pPr>
        <w:spacing w:line="360" w:lineRule="auto"/>
        <w:jc w:val="center"/>
        <w:rPr>
          <w:rFonts w:ascii="Arial" w:hAnsi="Arial" w:cs="Arial"/>
          <w:sz w:val="24"/>
          <w:szCs w:val="24"/>
        </w:rPr>
      </w:pPr>
    </w:p>
    <w:p w:rsidR="002A2F71" w:rsidRDefault="002A2F71" w:rsidP="002A2F71">
      <w:pPr>
        <w:spacing w:line="360" w:lineRule="auto"/>
        <w:jc w:val="center"/>
        <w:rPr>
          <w:rFonts w:ascii="Arial" w:hAnsi="Arial" w:cs="Arial"/>
          <w:sz w:val="24"/>
          <w:szCs w:val="24"/>
        </w:rPr>
      </w:pPr>
    </w:p>
    <w:p w:rsidR="002A2F71" w:rsidRPr="00C16F23" w:rsidRDefault="002A2F71" w:rsidP="002A2F71">
      <w:pPr>
        <w:spacing w:line="360" w:lineRule="auto"/>
        <w:rPr>
          <w:rFonts w:ascii="Arial" w:hAnsi="Arial" w:cs="Arial"/>
          <w:sz w:val="4"/>
          <w:szCs w:val="4"/>
        </w:rPr>
      </w:pPr>
    </w:p>
    <w:p w:rsidR="002A2F71" w:rsidRDefault="002A2F71" w:rsidP="002A2F71">
      <w:pPr>
        <w:spacing w:line="360" w:lineRule="auto"/>
        <w:jc w:val="center"/>
        <w:rPr>
          <w:rFonts w:ascii="Arial" w:hAnsi="Arial" w:cs="Arial"/>
          <w:sz w:val="24"/>
          <w:szCs w:val="24"/>
        </w:rPr>
      </w:pPr>
      <w:r>
        <w:rPr>
          <w:rFonts w:ascii="Arial" w:hAnsi="Arial" w:cs="Arial"/>
          <w:sz w:val="24"/>
          <w:szCs w:val="24"/>
        </w:rPr>
        <w:t xml:space="preserve">Figure 1.0. &lt;Wedding </w:t>
      </w:r>
      <w:r w:rsidRPr="00E53DFB">
        <w:rPr>
          <w:rFonts w:ascii="Arial" w:hAnsi="Arial" w:cs="Arial"/>
          <w:sz w:val="24"/>
          <w:szCs w:val="24"/>
        </w:rPr>
        <w:t xml:space="preserve">Submission Requirements </w:t>
      </w:r>
      <w:r>
        <w:rPr>
          <w:rFonts w:ascii="Arial" w:hAnsi="Arial" w:cs="Arial"/>
          <w:sz w:val="24"/>
          <w:szCs w:val="24"/>
        </w:rPr>
        <w:t>Form&gt;</w:t>
      </w:r>
    </w:p>
    <w:p w:rsidR="00C16F23" w:rsidRDefault="00C16F23"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p w:rsidR="002A2F71" w:rsidRDefault="002A2F71" w:rsidP="00C16F23">
      <w:pPr>
        <w:spacing w:line="360" w:lineRule="auto"/>
        <w:jc w:val="both"/>
        <w:rPr>
          <w:rFonts w:ascii="Arial" w:hAnsi="Arial" w:cs="Arial"/>
          <w:sz w:val="24"/>
          <w:szCs w:val="24"/>
        </w:rPr>
      </w:pPr>
    </w:p>
    <w:tbl>
      <w:tblPr>
        <w:tblStyle w:val="GridTable4-Accent11"/>
        <w:tblW w:w="0" w:type="auto"/>
        <w:tblLook w:val="04A0" w:firstRow="1" w:lastRow="0" w:firstColumn="1" w:lastColumn="0" w:noHBand="0" w:noVBand="1"/>
      </w:tblPr>
      <w:tblGrid>
        <w:gridCol w:w="1413"/>
        <w:gridCol w:w="7937"/>
      </w:tblGrid>
      <w:tr w:rsidR="00C16F23"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16F23" w:rsidRPr="008A3A98" w:rsidRDefault="00C54392"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Registration </w:t>
            </w:r>
            <w:r w:rsidR="00C16F23">
              <w:rPr>
                <w:rFonts w:ascii="Arial Narrow" w:hAnsi="Arial Narrow" w:cs="Arial"/>
                <w:szCs w:val="24"/>
              </w:rPr>
              <w:t>Form</w:t>
            </w:r>
          </w:p>
        </w:tc>
      </w:tr>
      <w:tr w:rsidR="00C16F23"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16F23" w:rsidRPr="008A3A98" w:rsidRDefault="00173AAB"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is where a user who wants to reserve an event can create his/her account.</w:t>
            </w:r>
          </w:p>
        </w:tc>
      </w:tr>
      <w:tr w:rsidR="00C16F23"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C16F23" w:rsidRPr="008A3A98" w:rsidRDefault="00C16F23"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16F23" w:rsidRPr="008A3A98" w:rsidRDefault="00173AAB"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C16F23" w:rsidRDefault="00C16F23" w:rsidP="00C16F23">
      <w:pPr>
        <w:spacing w:line="360" w:lineRule="auto"/>
        <w:jc w:val="both"/>
        <w:rPr>
          <w:rFonts w:ascii="Arial" w:hAnsi="Arial" w:cs="Arial"/>
          <w:sz w:val="24"/>
          <w:szCs w:val="24"/>
        </w:rPr>
      </w:pPr>
      <w:r>
        <w:rPr>
          <w:rFonts w:ascii="Arial" w:hAnsi="Arial" w:cs="Arial"/>
          <w:noProof/>
          <w:sz w:val="24"/>
          <w:szCs w:val="24"/>
          <w:lang w:val="en-PH" w:eastAsia="en-PH"/>
        </w:rPr>
        <w:pict>
          <v:rect id="_x0000_s1032" style="position:absolute;left:0;text-align:left;margin-left:1.5pt;margin-top:10.35pt;width:465.75pt;height:244.9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2">
              <w:txbxContent>
                <w:p w:rsidR="00C16F23" w:rsidRDefault="00BC01AB" w:rsidP="00C16F23">
                  <w:pPr>
                    <w:jc w:val="center"/>
                  </w:pPr>
                  <w:r>
                    <w:rPr>
                      <w:noProof/>
                    </w:rPr>
                    <w:drawing>
                      <wp:inline distT="0" distB="0" distL="0" distR="0" wp14:anchorId="69F24471" wp14:editId="56C1832B">
                        <wp:extent cx="5347970" cy="3006725"/>
                        <wp:effectExtent l="0" t="0" r="508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970" cy="3006725"/>
                                </a:xfrm>
                                <a:prstGeom prst="rect">
                                  <a:avLst/>
                                </a:prstGeom>
                              </pic:spPr>
                            </pic:pic>
                          </a:graphicData>
                        </a:graphic>
                      </wp:inline>
                    </w:drawing>
                  </w:r>
                  <w:r w:rsidR="00C16F23">
                    <w:rPr>
                      <w:noProof/>
                    </w:rPr>
                    <w:drawing>
                      <wp:inline distT="0" distB="0" distL="0" distR="0" wp14:anchorId="089047B5" wp14:editId="221BA93F">
                        <wp:extent cx="5419725" cy="3047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both"/>
        <w:rPr>
          <w:rFonts w:ascii="Arial" w:hAnsi="Arial" w:cs="Arial"/>
          <w:i/>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Default="00C16F23" w:rsidP="00C16F23">
      <w:pPr>
        <w:spacing w:line="360" w:lineRule="auto"/>
        <w:jc w:val="center"/>
        <w:rPr>
          <w:rFonts w:ascii="Arial" w:hAnsi="Arial" w:cs="Arial"/>
          <w:sz w:val="24"/>
          <w:szCs w:val="24"/>
        </w:rPr>
      </w:pPr>
    </w:p>
    <w:p w:rsidR="00C16F23" w:rsidRPr="00C3545C" w:rsidRDefault="00C16F23" w:rsidP="00C16F23">
      <w:pPr>
        <w:spacing w:line="360" w:lineRule="auto"/>
        <w:jc w:val="center"/>
        <w:rPr>
          <w:rFonts w:ascii="Arial" w:hAnsi="Arial" w:cs="Arial"/>
          <w:sz w:val="24"/>
          <w:szCs w:val="24"/>
        </w:rPr>
      </w:pPr>
      <w:r>
        <w:rPr>
          <w:rFonts w:ascii="Arial" w:hAnsi="Arial" w:cs="Arial"/>
          <w:sz w:val="24"/>
          <w:szCs w:val="24"/>
        </w:rPr>
        <w:t>Figure 1.0. &lt;</w:t>
      </w:r>
      <w:r w:rsidR="00C54392">
        <w:rPr>
          <w:rFonts w:ascii="Arial" w:hAnsi="Arial" w:cs="Arial"/>
          <w:sz w:val="24"/>
          <w:szCs w:val="24"/>
        </w:rPr>
        <w:t>Registration</w:t>
      </w:r>
      <w:r>
        <w:rPr>
          <w:rFonts w:ascii="Arial" w:hAnsi="Arial" w:cs="Arial"/>
          <w:sz w:val="24"/>
          <w:szCs w:val="24"/>
        </w:rPr>
        <w:t xml:space="preserve"> Form&gt;</w:t>
      </w:r>
    </w:p>
    <w:p w:rsidR="00C16F23" w:rsidRDefault="00C16F23" w:rsidP="00C83944">
      <w:pPr>
        <w:spacing w:line="360" w:lineRule="auto"/>
        <w:ind w:left="720" w:hanging="720"/>
        <w:jc w:val="center"/>
        <w:rPr>
          <w:rFonts w:ascii="Arial" w:hAnsi="Arial" w:cs="Arial"/>
          <w:b/>
          <w:sz w:val="28"/>
          <w:szCs w:val="24"/>
        </w:rPr>
      </w:pPr>
    </w:p>
    <w:p w:rsidR="00C54392" w:rsidRDefault="00C54392" w:rsidP="00C83944">
      <w:pPr>
        <w:spacing w:line="360" w:lineRule="auto"/>
        <w:ind w:left="720" w:hanging="720"/>
        <w:jc w:val="center"/>
        <w:rPr>
          <w:rFonts w:ascii="Arial" w:hAnsi="Arial" w:cs="Arial"/>
          <w:b/>
          <w:sz w:val="28"/>
          <w:szCs w:val="24"/>
        </w:rPr>
      </w:pPr>
    </w:p>
    <w:p w:rsidR="00C54392" w:rsidRDefault="00C54392" w:rsidP="00C83944">
      <w:pPr>
        <w:spacing w:line="360" w:lineRule="auto"/>
        <w:ind w:left="720" w:hanging="720"/>
        <w:jc w:val="center"/>
        <w:rPr>
          <w:rFonts w:ascii="Arial" w:hAnsi="Arial" w:cs="Arial"/>
          <w:b/>
          <w:sz w:val="28"/>
          <w:szCs w:val="24"/>
        </w:rPr>
      </w:pPr>
    </w:p>
    <w:p w:rsidR="00E86638" w:rsidRDefault="00E86638" w:rsidP="00C83944">
      <w:pPr>
        <w:spacing w:line="360" w:lineRule="auto"/>
        <w:ind w:left="720" w:hanging="720"/>
        <w:jc w:val="center"/>
        <w:rPr>
          <w:rFonts w:ascii="Arial" w:hAnsi="Arial" w:cs="Arial"/>
          <w:b/>
          <w:sz w:val="28"/>
          <w:szCs w:val="24"/>
        </w:rPr>
      </w:pPr>
    </w:p>
    <w:p w:rsidR="00E86638" w:rsidRDefault="00E86638" w:rsidP="00C83944">
      <w:pPr>
        <w:spacing w:line="360" w:lineRule="auto"/>
        <w:ind w:left="720" w:hanging="720"/>
        <w:jc w:val="center"/>
        <w:rPr>
          <w:rFonts w:ascii="Arial" w:hAnsi="Arial" w:cs="Arial"/>
          <w:b/>
          <w:sz w:val="28"/>
          <w:szCs w:val="24"/>
        </w:rPr>
      </w:pPr>
    </w:p>
    <w:p w:rsidR="00E86638" w:rsidRDefault="00E86638" w:rsidP="00C83944">
      <w:pPr>
        <w:spacing w:line="360" w:lineRule="auto"/>
        <w:ind w:left="720" w:hanging="720"/>
        <w:jc w:val="center"/>
        <w:rPr>
          <w:rFonts w:ascii="Arial" w:hAnsi="Arial" w:cs="Arial"/>
          <w:b/>
          <w:sz w:val="28"/>
          <w:szCs w:val="24"/>
        </w:rPr>
      </w:pPr>
    </w:p>
    <w:p w:rsidR="00E86638" w:rsidRDefault="00E86638" w:rsidP="00C83944">
      <w:pPr>
        <w:spacing w:line="360" w:lineRule="auto"/>
        <w:ind w:left="720" w:hanging="720"/>
        <w:jc w:val="center"/>
        <w:rPr>
          <w:rFonts w:ascii="Arial" w:hAnsi="Arial" w:cs="Arial"/>
          <w:b/>
          <w:sz w:val="28"/>
          <w:szCs w:val="24"/>
        </w:rPr>
      </w:pPr>
    </w:p>
    <w:p w:rsidR="00E86638" w:rsidRDefault="00E86638" w:rsidP="00C83944">
      <w:pPr>
        <w:spacing w:line="360" w:lineRule="auto"/>
        <w:ind w:left="720" w:hanging="720"/>
        <w:jc w:val="center"/>
        <w:rPr>
          <w:rFonts w:ascii="Arial" w:hAnsi="Arial" w:cs="Arial"/>
          <w:b/>
          <w:sz w:val="28"/>
          <w:szCs w:val="24"/>
        </w:rPr>
      </w:pPr>
    </w:p>
    <w:p w:rsidR="00C54392" w:rsidRDefault="00C54392" w:rsidP="00C83944">
      <w:pPr>
        <w:spacing w:line="360" w:lineRule="auto"/>
        <w:ind w:left="720" w:hanging="720"/>
        <w:jc w:val="center"/>
        <w:rPr>
          <w:rFonts w:ascii="Arial" w:hAnsi="Arial" w:cs="Arial"/>
          <w:b/>
          <w:sz w:val="28"/>
          <w:szCs w:val="24"/>
        </w:rPr>
      </w:pPr>
    </w:p>
    <w:p w:rsidR="00C54392" w:rsidRDefault="00C54392" w:rsidP="00C83944">
      <w:pPr>
        <w:spacing w:line="360" w:lineRule="auto"/>
        <w:ind w:left="720" w:hanging="720"/>
        <w:jc w:val="center"/>
        <w:rPr>
          <w:rFonts w:ascii="Arial" w:hAnsi="Arial" w:cs="Arial"/>
          <w:b/>
          <w:sz w:val="28"/>
          <w:szCs w:val="24"/>
        </w:rPr>
      </w:pPr>
    </w:p>
    <w:p w:rsidR="00747217" w:rsidRDefault="00747217" w:rsidP="00372812">
      <w:pPr>
        <w:spacing w:line="360" w:lineRule="auto"/>
        <w:rPr>
          <w:rFonts w:ascii="Arial" w:hAnsi="Arial" w:cs="Arial"/>
          <w:b/>
          <w:sz w:val="28"/>
          <w:szCs w:val="24"/>
        </w:rPr>
      </w:pPr>
    </w:p>
    <w:p w:rsidR="00C54392" w:rsidRDefault="00C54392" w:rsidP="00C83944">
      <w:pPr>
        <w:spacing w:line="360" w:lineRule="auto"/>
        <w:ind w:left="720" w:hanging="720"/>
        <w:jc w:val="center"/>
        <w:rPr>
          <w:rFonts w:ascii="Arial" w:hAnsi="Arial" w:cs="Arial"/>
          <w:b/>
          <w:sz w:val="28"/>
          <w:szCs w:val="24"/>
        </w:rPr>
      </w:pPr>
    </w:p>
    <w:tbl>
      <w:tblPr>
        <w:tblStyle w:val="GridTable4-Accent11"/>
        <w:tblW w:w="0" w:type="auto"/>
        <w:tblLook w:val="04A0" w:firstRow="1" w:lastRow="0" w:firstColumn="1" w:lastColumn="0" w:noHBand="0" w:noVBand="1"/>
      </w:tblPr>
      <w:tblGrid>
        <w:gridCol w:w="1413"/>
        <w:gridCol w:w="7937"/>
      </w:tblGrid>
      <w:tr w:rsidR="00C54392"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54392" w:rsidRPr="008A3A98" w:rsidRDefault="00C54392"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54392" w:rsidRPr="008A3A98" w:rsidRDefault="00C54392" w:rsidP="00C5439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Login</w:t>
            </w:r>
            <w:r>
              <w:rPr>
                <w:rFonts w:ascii="Arial Narrow" w:hAnsi="Arial Narrow" w:cs="Arial"/>
                <w:szCs w:val="24"/>
              </w:rPr>
              <w:t xml:space="preserve"> Form</w:t>
            </w:r>
          </w:p>
        </w:tc>
      </w:tr>
      <w:tr w:rsidR="00C54392"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54392" w:rsidRPr="008A3A98" w:rsidRDefault="00C54392"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54392" w:rsidRPr="008A3A98" w:rsidRDefault="005D24B5"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is where you enter your username and password to be able to access the site and reserve an event.</w:t>
            </w:r>
          </w:p>
        </w:tc>
      </w:tr>
      <w:tr w:rsidR="00C54392"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C54392" w:rsidRPr="008A3A98" w:rsidRDefault="00C54392"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54392"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C54392" w:rsidRDefault="00C54392" w:rsidP="00C54392">
      <w:pPr>
        <w:spacing w:line="360" w:lineRule="auto"/>
        <w:jc w:val="both"/>
        <w:rPr>
          <w:rFonts w:ascii="Arial" w:hAnsi="Arial" w:cs="Arial"/>
          <w:sz w:val="24"/>
          <w:szCs w:val="24"/>
        </w:rPr>
      </w:pPr>
      <w:r>
        <w:rPr>
          <w:rFonts w:ascii="Arial" w:hAnsi="Arial" w:cs="Arial"/>
          <w:noProof/>
          <w:sz w:val="24"/>
          <w:szCs w:val="24"/>
          <w:lang w:val="en-PH" w:eastAsia="en-PH"/>
        </w:rPr>
        <w:pict>
          <v:rect id="_x0000_s1033" style="position:absolute;left:0;text-align:left;margin-left:1.5pt;margin-top:10.35pt;width:465.75pt;height:244.9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33">
              <w:txbxContent>
                <w:p w:rsidR="00C54392" w:rsidRDefault="00BC01AB" w:rsidP="00C54392">
                  <w:pPr>
                    <w:jc w:val="center"/>
                  </w:pPr>
                  <w:r>
                    <w:rPr>
                      <w:noProof/>
                    </w:rPr>
                    <w:drawing>
                      <wp:inline distT="0" distB="0" distL="0" distR="0" wp14:anchorId="5CB069BF" wp14:editId="56735C22">
                        <wp:extent cx="5347970" cy="3006725"/>
                        <wp:effectExtent l="0" t="0" r="508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7970" cy="3006725"/>
                                </a:xfrm>
                                <a:prstGeom prst="rect">
                                  <a:avLst/>
                                </a:prstGeom>
                              </pic:spPr>
                            </pic:pic>
                          </a:graphicData>
                        </a:graphic>
                      </wp:inline>
                    </w:drawing>
                  </w:r>
                  <w:r w:rsidR="00C54392">
                    <w:rPr>
                      <w:noProof/>
                    </w:rPr>
                    <w:drawing>
                      <wp:inline distT="0" distB="0" distL="0" distR="0" wp14:anchorId="0463440E" wp14:editId="6F3684C1">
                        <wp:extent cx="5419725" cy="30473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both"/>
        <w:rPr>
          <w:rFonts w:ascii="Arial" w:hAnsi="Arial" w:cs="Arial"/>
          <w:i/>
          <w:sz w:val="24"/>
          <w:szCs w:val="24"/>
        </w:rPr>
      </w:pPr>
    </w:p>
    <w:p w:rsidR="00C54392" w:rsidRDefault="00C54392" w:rsidP="00C54392">
      <w:pPr>
        <w:spacing w:line="360" w:lineRule="auto"/>
        <w:jc w:val="center"/>
        <w:rPr>
          <w:rFonts w:ascii="Arial" w:hAnsi="Arial" w:cs="Arial"/>
          <w:sz w:val="24"/>
          <w:szCs w:val="24"/>
        </w:rPr>
      </w:pPr>
    </w:p>
    <w:p w:rsidR="00C54392" w:rsidRDefault="00C54392" w:rsidP="00C54392">
      <w:pPr>
        <w:spacing w:line="360" w:lineRule="auto"/>
        <w:jc w:val="center"/>
        <w:rPr>
          <w:rFonts w:ascii="Arial" w:hAnsi="Arial" w:cs="Arial"/>
          <w:sz w:val="24"/>
          <w:szCs w:val="24"/>
        </w:rPr>
      </w:pPr>
    </w:p>
    <w:p w:rsidR="00C54392" w:rsidRDefault="00C54392" w:rsidP="00C54392">
      <w:pPr>
        <w:spacing w:line="360" w:lineRule="auto"/>
        <w:jc w:val="center"/>
        <w:rPr>
          <w:rFonts w:ascii="Arial" w:hAnsi="Arial" w:cs="Arial"/>
          <w:sz w:val="24"/>
          <w:szCs w:val="24"/>
        </w:rPr>
      </w:pPr>
    </w:p>
    <w:p w:rsidR="00C54392" w:rsidRDefault="00C54392" w:rsidP="00C54392">
      <w:pPr>
        <w:spacing w:line="360" w:lineRule="auto"/>
        <w:jc w:val="center"/>
        <w:rPr>
          <w:rFonts w:ascii="Arial" w:hAnsi="Arial" w:cs="Arial"/>
          <w:sz w:val="24"/>
          <w:szCs w:val="24"/>
        </w:rPr>
      </w:pPr>
    </w:p>
    <w:p w:rsidR="00C54392" w:rsidRDefault="00C54392" w:rsidP="00C54392">
      <w:pPr>
        <w:spacing w:line="360" w:lineRule="auto"/>
        <w:jc w:val="center"/>
        <w:rPr>
          <w:rFonts w:ascii="Arial" w:hAnsi="Arial" w:cs="Arial"/>
          <w:sz w:val="24"/>
          <w:szCs w:val="24"/>
        </w:rPr>
      </w:pPr>
    </w:p>
    <w:p w:rsidR="00C54392" w:rsidRPr="00C3545C" w:rsidRDefault="00C54392" w:rsidP="00C54392">
      <w:pPr>
        <w:spacing w:line="360" w:lineRule="auto"/>
        <w:jc w:val="center"/>
        <w:rPr>
          <w:rFonts w:ascii="Arial" w:hAnsi="Arial" w:cs="Arial"/>
          <w:sz w:val="24"/>
          <w:szCs w:val="24"/>
        </w:rPr>
      </w:pPr>
      <w:r>
        <w:rPr>
          <w:rFonts w:ascii="Arial" w:hAnsi="Arial" w:cs="Arial"/>
          <w:sz w:val="24"/>
          <w:szCs w:val="24"/>
        </w:rPr>
        <w:t>Figure 1.0. &lt;</w:t>
      </w:r>
      <w:r>
        <w:rPr>
          <w:rFonts w:ascii="Arial" w:hAnsi="Arial" w:cs="Arial"/>
          <w:sz w:val="24"/>
          <w:szCs w:val="24"/>
        </w:rPr>
        <w:t>Login</w:t>
      </w:r>
      <w:r>
        <w:rPr>
          <w:rFonts w:ascii="Arial" w:hAnsi="Arial" w:cs="Arial"/>
          <w:sz w:val="24"/>
          <w:szCs w:val="24"/>
        </w:rPr>
        <w:t xml:space="preserve"> Form&gt;</w:t>
      </w:r>
    </w:p>
    <w:p w:rsidR="00C54392" w:rsidRDefault="00C54392" w:rsidP="00C83944">
      <w:pPr>
        <w:spacing w:line="360" w:lineRule="auto"/>
        <w:ind w:left="720" w:hanging="720"/>
        <w:jc w:val="center"/>
        <w:rPr>
          <w:rFonts w:ascii="Arial" w:hAnsi="Arial" w:cs="Arial"/>
          <w:b/>
          <w:sz w:val="28"/>
          <w:szCs w:val="24"/>
        </w:rPr>
      </w:pPr>
    </w:p>
    <w:p w:rsidR="005D2F1C" w:rsidRDefault="005D2F1C" w:rsidP="00C83944">
      <w:pPr>
        <w:spacing w:line="360" w:lineRule="auto"/>
        <w:ind w:left="720" w:hanging="720"/>
        <w:jc w:val="center"/>
        <w:rPr>
          <w:rFonts w:ascii="Arial" w:hAnsi="Arial" w:cs="Arial"/>
          <w:b/>
          <w:sz w:val="28"/>
          <w:szCs w:val="24"/>
        </w:rPr>
      </w:pPr>
    </w:p>
    <w:p w:rsidR="005D2F1C" w:rsidRDefault="005D2F1C" w:rsidP="00C83944">
      <w:pPr>
        <w:spacing w:line="360" w:lineRule="auto"/>
        <w:ind w:left="720" w:hanging="720"/>
        <w:jc w:val="center"/>
        <w:rPr>
          <w:rFonts w:ascii="Arial" w:hAnsi="Arial" w:cs="Arial"/>
          <w:b/>
          <w:sz w:val="28"/>
          <w:szCs w:val="24"/>
        </w:rPr>
      </w:pPr>
    </w:p>
    <w:p w:rsidR="005D2F1C" w:rsidRDefault="005D2F1C" w:rsidP="00AD17AF">
      <w:pPr>
        <w:spacing w:line="360" w:lineRule="auto"/>
        <w:rPr>
          <w:rFonts w:ascii="Arial" w:hAnsi="Arial" w:cs="Arial"/>
          <w:b/>
          <w:sz w:val="28"/>
          <w:szCs w:val="24"/>
        </w:rPr>
      </w:pPr>
    </w:p>
    <w:tbl>
      <w:tblPr>
        <w:tblStyle w:val="GridTable4-Accent11"/>
        <w:tblW w:w="0" w:type="auto"/>
        <w:tblLook w:val="04A0" w:firstRow="1" w:lastRow="0" w:firstColumn="1" w:lastColumn="0" w:noHBand="0" w:noVBand="1"/>
      </w:tblPr>
      <w:tblGrid>
        <w:gridCol w:w="1278"/>
        <w:gridCol w:w="8072"/>
      </w:tblGrid>
      <w:tr w:rsidR="005D2F1C" w:rsidRPr="008A3A98" w:rsidTr="00B51809">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278" w:type="dxa"/>
          </w:tcPr>
          <w:p w:rsidR="005D2F1C" w:rsidRPr="008A3A98" w:rsidRDefault="005D2F1C"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8072" w:type="dxa"/>
          </w:tcPr>
          <w:p w:rsidR="005D2F1C" w:rsidRPr="008A3A98" w:rsidRDefault="005D2F1C"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Edit &amp; Cancel</w:t>
            </w:r>
            <w:r w:rsidR="00B51809">
              <w:rPr>
                <w:rFonts w:ascii="Arial Narrow" w:hAnsi="Arial Narrow" w:cs="Arial"/>
                <w:szCs w:val="24"/>
              </w:rPr>
              <w:t xml:space="preserve"> Reservation</w:t>
            </w:r>
            <w:r>
              <w:rPr>
                <w:rFonts w:ascii="Arial Narrow" w:hAnsi="Arial Narrow" w:cs="Arial"/>
                <w:szCs w:val="24"/>
              </w:rPr>
              <w:t xml:space="preserve"> Form</w:t>
            </w:r>
          </w:p>
        </w:tc>
      </w:tr>
      <w:tr w:rsidR="005D2F1C" w:rsidRPr="008A3A98" w:rsidTr="00B5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5D2F1C" w:rsidRPr="008A3A98" w:rsidRDefault="005D2F1C" w:rsidP="00186C47">
            <w:pPr>
              <w:spacing w:line="360" w:lineRule="auto"/>
              <w:jc w:val="both"/>
              <w:rPr>
                <w:rFonts w:ascii="Arial Narrow" w:hAnsi="Arial Narrow" w:cs="Arial"/>
                <w:szCs w:val="24"/>
              </w:rPr>
            </w:pPr>
            <w:r w:rsidRPr="008A3A98">
              <w:rPr>
                <w:rFonts w:ascii="Arial Narrow" w:hAnsi="Arial Narrow" w:cs="Arial"/>
                <w:szCs w:val="24"/>
              </w:rPr>
              <w:lastRenderedPageBreak/>
              <w:t>Description:</w:t>
            </w:r>
          </w:p>
        </w:tc>
        <w:tc>
          <w:tcPr>
            <w:tcW w:w="8072" w:type="dxa"/>
          </w:tcPr>
          <w:p w:rsidR="005D2F1C" w:rsidRPr="008A3A98" w:rsidRDefault="00B51809"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To change some details about the event, or cancel a reservation, this is the module for that.</w:t>
            </w:r>
          </w:p>
        </w:tc>
      </w:tr>
      <w:tr w:rsidR="005D2F1C" w:rsidRPr="008A3A98" w:rsidTr="00B51809">
        <w:tc>
          <w:tcPr>
            <w:cnfStyle w:val="001000000000" w:firstRow="0" w:lastRow="0" w:firstColumn="1" w:lastColumn="0" w:oddVBand="0" w:evenVBand="0" w:oddHBand="0" w:evenHBand="0" w:firstRowFirstColumn="0" w:firstRowLastColumn="0" w:lastRowFirstColumn="0" w:lastRowLastColumn="0"/>
            <w:tcW w:w="1278" w:type="dxa"/>
          </w:tcPr>
          <w:p w:rsidR="005D2F1C" w:rsidRPr="008A3A98" w:rsidRDefault="005D2F1C"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8072" w:type="dxa"/>
          </w:tcPr>
          <w:p w:rsidR="005D2F1C"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Feat-005</w:t>
            </w:r>
          </w:p>
        </w:tc>
      </w:tr>
    </w:tbl>
    <w:p w:rsidR="005D2F1C" w:rsidRDefault="005D2F1C" w:rsidP="005D2F1C">
      <w:pPr>
        <w:spacing w:line="360" w:lineRule="auto"/>
        <w:jc w:val="both"/>
        <w:rPr>
          <w:rFonts w:ascii="Arial" w:hAnsi="Arial" w:cs="Arial"/>
          <w:sz w:val="24"/>
          <w:szCs w:val="24"/>
        </w:rPr>
      </w:pPr>
      <w:r>
        <w:rPr>
          <w:rFonts w:ascii="Arial" w:hAnsi="Arial" w:cs="Arial"/>
          <w:noProof/>
          <w:sz w:val="24"/>
          <w:szCs w:val="24"/>
          <w:lang w:val="en-PH" w:eastAsia="en-PH"/>
        </w:rPr>
        <w:pict>
          <v:rect id="_x0000_s1040" style="position:absolute;left:0;text-align:left;margin-left:1.5pt;margin-top:10.35pt;width:465.75pt;height:244.95pt;z-index:2516654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40">
              <w:txbxContent>
                <w:p w:rsidR="005D2F1C" w:rsidRDefault="00AD17AF" w:rsidP="005D2F1C">
                  <w:pPr>
                    <w:jc w:val="center"/>
                  </w:pPr>
                  <w:r>
                    <w:rPr>
                      <w:noProof/>
                    </w:rPr>
                    <w:drawing>
                      <wp:inline distT="0" distB="0" distL="0" distR="0" wp14:anchorId="6E239E86" wp14:editId="498169A8">
                        <wp:extent cx="5347970" cy="3006725"/>
                        <wp:effectExtent l="0" t="0" r="508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970" cy="3006725"/>
                                </a:xfrm>
                                <a:prstGeom prst="rect">
                                  <a:avLst/>
                                </a:prstGeom>
                              </pic:spPr>
                            </pic:pic>
                          </a:graphicData>
                        </a:graphic>
                      </wp:inline>
                    </w:drawing>
                  </w:r>
                  <w:r w:rsidR="005D2F1C">
                    <w:rPr>
                      <w:noProof/>
                    </w:rPr>
                    <w:drawing>
                      <wp:inline distT="0" distB="0" distL="0" distR="0" wp14:anchorId="0F4FC8E9" wp14:editId="122F2A19">
                        <wp:extent cx="5347970" cy="300672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970" cy="3006725"/>
                                </a:xfrm>
                                <a:prstGeom prst="rect">
                                  <a:avLst/>
                                </a:prstGeom>
                              </pic:spPr>
                            </pic:pic>
                          </a:graphicData>
                        </a:graphic>
                      </wp:inline>
                    </w:drawing>
                  </w:r>
                  <w:r w:rsidR="005D2F1C">
                    <w:rPr>
                      <w:noProof/>
                    </w:rPr>
                    <w:drawing>
                      <wp:inline distT="0" distB="0" distL="0" distR="0" wp14:anchorId="3F5C55E1" wp14:editId="5457707A">
                        <wp:extent cx="5419725" cy="3047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both"/>
        <w:rPr>
          <w:rFonts w:ascii="Arial" w:hAnsi="Arial" w:cs="Arial"/>
          <w:i/>
          <w:sz w:val="24"/>
          <w:szCs w:val="24"/>
        </w:rPr>
      </w:pPr>
    </w:p>
    <w:p w:rsidR="005D2F1C" w:rsidRDefault="005D2F1C" w:rsidP="005D2F1C">
      <w:pPr>
        <w:spacing w:line="360" w:lineRule="auto"/>
        <w:jc w:val="center"/>
        <w:rPr>
          <w:rFonts w:ascii="Arial" w:hAnsi="Arial" w:cs="Arial"/>
          <w:sz w:val="24"/>
          <w:szCs w:val="24"/>
        </w:rPr>
      </w:pPr>
    </w:p>
    <w:p w:rsidR="005D2F1C" w:rsidRDefault="005D2F1C" w:rsidP="005D2F1C">
      <w:pPr>
        <w:spacing w:line="360" w:lineRule="auto"/>
        <w:jc w:val="center"/>
        <w:rPr>
          <w:rFonts w:ascii="Arial" w:hAnsi="Arial" w:cs="Arial"/>
          <w:sz w:val="24"/>
          <w:szCs w:val="24"/>
        </w:rPr>
      </w:pPr>
    </w:p>
    <w:p w:rsidR="005D2F1C" w:rsidRDefault="005D2F1C" w:rsidP="005D2F1C">
      <w:pPr>
        <w:spacing w:line="360" w:lineRule="auto"/>
        <w:jc w:val="center"/>
        <w:rPr>
          <w:rFonts w:ascii="Arial" w:hAnsi="Arial" w:cs="Arial"/>
          <w:sz w:val="24"/>
          <w:szCs w:val="24"/>
        </w:rPr>
      </w:pPr>
    </w:p>
    <w:p w:rsidR="005D2F1C" w:rsidRDefault="005D2F1C" w:rsidP="005D2F1C">
      <w:pPr>
        <w:spacing w:line="360" w:lineRule="auto"/>
        <w:jc w:val="center"/>
        <w:rPr>
          <w:rFonts w:ascii="Arial" w:hAnsi="Arial" w:cs="Arial"/>
          <w:sz w:val="24"/>
          <w:szCs w:val="24"/>
        </w:rPr>
      </w:pPr>
    </w:p>
    <w:p w:rsidR="005D2F1C" w:rsidRPr="00AD17AF" w:rsidRDefault="005D2F1C" w:rsidP="005D2F1C">
      <w:pPr>
        <w:spacing w:line="360" w:lineRule="auto"/>
        <w:jc w:val="center"/>
        <w:rPr>
          <w:rFonts w:ascii="Arial" w:hAnsi="Arial" w:cs="Arial"/>
          <w:sz w:val="10"/>
          <w:szCs w:val="10"/>
        </w:rPr>
      </w:pPr>
    </w:p>
    <w:p w:rsidR="005D2F1C" w:rsidRDefault="005D2F1C" w:rsidP="005D2F1C">
      <w:pPr>
        <w:spacing w:line="360" w:lineRule="auto"/>
        <w:jc w:val="center"/>
        <w:rPr>
          <w:rFonts w:ascii="Arial" w:hAnsi="Arial" w:cs="Arial"/>
          <w:sz w:val="24"/>
          <w:szCs w:val="24"/>
        </w:rPr>
      </w:pPr>
      <w:r>
        <w:rPr>
          <w:rFonts w:ascii="Arial" w:hAnsi="Arial" w:cs="Arial"/>
          <w:sz w:val="24"/>
          <w:szCs w:val="24"/>
        </w:rPr>
        <w:t>Figure 1.0. &lt;</w:t>
      </w:r>
      <w:r w:rsidR="007622C5">
        <w:rPr>
          <w:rFonts w:ascii="Arial" w:hAnsi="Arial" w:cs="Arial"/>
          <w:sz w:val="24"/>
          <w:szCs w:val="24"/>
        </w:rPr>
        <w:t>Pending/Approved Requests</w:t>
      </w:r>
      <w:r>
        <w:rPr>
          <w:rFonts w:ascii="Arial" w:hAnsi="Arial" w:cs="Arial"/>
          <w:sz w:val="24"/>
          <w:szCs w:val="24"/>
        </w:rPr>
        <w:t xml:space="preserve"> Form&gt;</w:t>
      </w:r>
    </w:p>
    <w:p w:rsidR="00AD17AF" w:rsidRPr="00AD17AF" w:rsidRDefault="00AD17AF" w:rsidP="00AD17AF">
      <w:pPr>
        <w:spacing w:line="360" w:lineRule="auto"/>
        <w:jc w:val="both"/>
        <w:rPr>
          <w:rFonts w:ascii="Arial" w:hAnsi="Arial" w:cs="Arial"/>
          <w:sz w:val="10"/>
          <w:szCs w:val="10"/>
        </w:rPr>
      </w:pPr>
      <w:r w:rsidRPr="00AD17AF">
        <w:rPr>
          <w:rFonts w:ascii="Arial" w:hAnsi="Arial" w:cs="Arial"/>
          <w:noProof/>
          <w:sz w:val="10"/>
          <w:szCs w:val="10"/>
          <w:lang w:val="en-PH" w:eastAsia="en-PH"/>
        </w:rPr>
        <w:pict>
          <v:rect id="_x0000_s1042" style="position:absolute;left:0;text-align:left;margin-left:1.5pt;margin-top:10.35pt;width:465.75pt;height:244.95pt;z-index:2516695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42">
              <w:txbxContent>
                <w:p w:rsidR="00AD17AF" w:rsidRDefault="00AD17AF" w:rsidP="00AD17AF">
                  <w:pPr>
                    <w:jc w:val="center"/>
                  </w:pPr>
                  <w:r>
                    <w:rPr>
                      <w:noProof/>
                    </w:rPr>
                    <w:drawing>
                      <wp:inline distT="0" distB="0" distL="0" distR="0" wp14:anchorId="6BBEE6CF" wp14:editId="15A97356">
                        <wp:extent cx="5058888" cy="28441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6674" cy="2848575"/>
                                </a:xfrm>
                                <a:prstGeom prst="rect">
                                  <a:avLst/>
                                </a:prstGeom>
                              </pic:spPr>
                            </pic:pic>
                          </a:graphicData>
                        </a:graphic>
                      </wp:inline>
                    </w:drawing>
                  </w:r>
                </w:p>
              </w:txbxContent>
            </v:textbox>
          </v:rect>
        </w:pict>
      </w: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both"/>
        <w:rPr>
          <w:rFonts w:ascii="Arial" w:hAnsi="Arial" w:cs="Arial"/>
          <w:i/>
          <w:sz w:val="24"/>
          <w:szCs w:val="24"/>
        </w:rPr>
      </w:pPr>
    </w:p>
    <w:p w:rsidR="00AD17AF" w:rsidRDefault="00AD17AF" w:rsidP="00AD17AF">
      <w:pPr>
        <w:spacing w:line="360" w:lineRule="auto"/>
        <w:jc w:val="center"/>
        <w:rPr>
          <w:rFonts w:ascii="Arial" w:hAnsi="Arial" w:cs="Arial"/>
          <w:sz w:val="24"/>
          <w:szCs w:val="24"/>
        </w:rPr>
      </w:pPr>
    </w:p>
    <w:p w:rsidR="00AD17AF" w:rsidRDefault="00AD17AF" w:rsidP="00AD17AF">
      <w:pPr>
        <w:spacing w:line="360" w:lineRule="auto"/>
        <w:jc w:val="center"/>
        <w:rPr>
          <w:rFonts w:ascii="Arial" w:hAnsi="Arial" w:cs="Arial"/>
          <w:sz w:val="24"/>
          <w:szCs w:val="24"/>
        </w:rPr>
      </w:pPr>
    </w:p>
    <w:p w:rsidR="00AD17AF" w:rsidRDefault="00AD17AF" w:rsidP="00AD17AF">
      <w:pPr>
        <w:spacing w:line="360" w:lineRule="auto"/>
        <w:jc w:val="center"/>
        <w:rPr>
          <w:rFonts w:ascii="Arial" w:hAnsi="Arial" w:cs="Arial"/>
          <w:sz w:val="24"/>
          <w:szCs w:val="24"/>
        </w:rPr>
      </w:pPr>
    </w:p>
    <w:p w:rsidR="00AD17AF" w:rsidRDefault="00AD17AF" w:rsidP="00AD17AF">
      <w:pPr>
        <w:spacing w:line="360" w:lineRule="auto"/>
        <w:jc w:val="center"/>
        <w:rPr>
          <w:rFonts w:ascii="Arial" w:hAnsi="Arial" w:cs="Arial"/>
          <w:sz w:val="24"/>
          <w:szCs w:val="24"/>
        </w:rPr>
      </w:pPr>
    </w:p>
    <w:p w:rsidR="00AD17AF" w:rsidRDefault="00AD17AF" w:rsidP="00AD17AF">
      <w:pPr>
        <w:spacing w:line="360" w:lineRule="auto"/>
        <w:jc w:val="center"/>
        <w:rPr>
          <w:rFonts w:ascii="Arial" w:hAnsi="Arial" w:cs="Arial"/>
          <w:sz w:val="24"/>
          <w:szCs w:val="24"/>
        </w:rPr>
      </w:pPr>
    </w:p>
    <w:p w:rsidR="005D2F1C" w:rsidRPr="00194FB7" w:rsidRDefault="00AD17AF" w:rsidP="00194FB7">
      <w:pPr>
        <w:spacing w:line="360" w:lineRule="auto"/>
        <w:jc w:val="center"/>
        <w:rPr>
          <w:rFonts w:ascii="Arial" w:hAnsi="Arial" w:cs="Arial"/>
          <w:sz w:val="24"/>
          <w:szCs w:val="24"/>
        </w:rPr>
      </w:pPr>
      <w:r>
        <w:rPr>
          <w:rFonts w:ascii="Arial" w:hAnsi="Arial" w:cs="Arial"/>
          <w:sz w:val="24"/>
          <w:szCs w:val="24"/>
        </w:rPr>
        <w:t>Figure</w:t>
      </w:r>
      <w:r>
        <w:rPr>
          <w:rFonts w:ascii="Arial" w:hAnsi="Arial" w:cs="Arial"/>
          <w:sz w:val="24"/>
          <w:szCs w:val="24"/>
        </w:rPr>
        <w:t xml:space="preserve"> 2</w:t>
      </w:r>
      <w:r>
        <w:rPr>
          <w:rFonts w:ascii="Arial" w:hAnsi="Arial" w:cs="Arial"/>
          <w:sz w:val="24"/>
          <w:szCs w:val="24"/>
        </w:rPr>
        <w:t>.0. &lt;</w:t>
      </w:r>
      <w:r w:rsidR="007622C5">
        <w:rPr>
          <w:rFonts w:ascii="Arial" w:hAnsi="Arial" w:cs="Arial"/>
          <w:sz w:val="24"/>
          <w:szCs w:val="24"/>
        </w:rPr>
        <w:t>Edit/Cancel Reservation</w:t>
      </w:r>
      <w:r>
        <w:rPr>
          <w:rFonts w:ascii="Arial" w:hAnsi="Arial" w:cs="Arial"/>
          <w:sz w:val="24"/>
          <w:szCs w:val="24"/>
        </w:rPr>
        <w:t xml:space="preserve"> Form&gt;</w:t>
      </w:r>
    </w:p>
    <w:tbl>
      <w:tblPr>
        <w:tblStyle w:val="GridTable4-Accent11"/>
        <w:tblW w:w="0" w:type="auto"/>
        <w:tblLook w:val="04A0" w:firstRow="1" w:lastRow="0" w:firstColumn="1" w:lastColumn="0" w:noHBand="0" w:noVBand="1"/>
      </w:tblPr>
      <w:tblGrid>
        <w:gridCol w:w="1413"/>
        <w:gridCol w:w="7937"/>
      </w:tblGrid>
      <w:tr w:rsidR="00194FB7" w:rsidRPr="008A3A98" w:rsidTr="00186C47">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413" w:type="dxa"/>
          </w:tcPr>
          <w:p w:rsidR="00194FB7" w:rsidRPr="008A3A98" w:rsidRDefault="00194FB7" w:rsidP="00186C47">
            <w:pPr>
              <w:spacing w:line="360" w:lineRule="auto"/>
              <w:jc w:val="both"/>
              <w:rPr>
                <w:rFonts w:ascii="Arial Narrow" w:hAnsi="Arial Narrow" w:cs="Arial"/>
                <w:szCs w:val="24"/>
              </w:rPr>
            </w:pPr>
            <w:r w:rsidRPr="008A3A98">
              <w:rPr>
                <w:rFonts w:ascii="Arial Narrow" w:hAnsi="Arial Narrow" w:cs="Arial"/>
                <w:szCs w:val="24"/>
              </w:rPr>
              <w:lastRenderedPageBreak/>
              <w:t>Form Name:</w:t>
            </w:r>
          </w:p>
        </w:tc>
        <w:tc>
          <w:tcPr>
            <w:tcW w:w="7937" w:type="dxa"/>
          </w:tcPr>
          <w:p w:rsidR="00194FB7" w:rsidRPr="008A3A98" w:rsidRDefault="00E8724B"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Profile</w:t>
            </w:r>
            <w:r w:rsidR="00194FB7">
              <w:rPr>
                <w:rFonts w:ascii="Arial Narrow" w:hAnsi="Arial Narrow" w:cs="Arial"/>
                <w:szCs w:val="24"/>
              </w:rPr>
              <w:t xml:space="preserve"> Form</w:t>
            </w:r>
          </w:p>
        </w:tc>
      </w:tr>
      <w:tr w:rsidR="00194FB7"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94FB7" w:rsidRPr="008A3A98" w:rsidRDefault="00194FB7"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194FB7" w:rsidRPr="008A3A98" w:rsidRDefault="00E8724B"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is where you will see your profile/account details. And be able to edit if you wish.</w:t>
            </w:r>
          </w:p>
        </w:tc>
      </w:tr>
      <w:tr w:rsidR="00194FB7"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194FB7" w:rsidRPr="008A3A98" w:rsidRDefault="00194FB7"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194FB7"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Feat-002</w:t>
            </w:r>
          </w:p>
        </w:tc>
      </w:tr>
    </w:tbl>
    <w:p w:rsidR="00194FB7" w:rsidRDefault="00194FB7" w:rsidP="00194FB7">
      <w:pPr>
        <w:spacing w:line="360" w:lineRule="auto"/>
        <w:jc w:val="both"/>
        <w:rPr>
          <w:rFonts w:ascii="Arial" w:hAnsi="Arial" w:cs="Arial"/>
          <w:sz w:val="24"/>
          <w:szCs w:val="24"/>
        </w:rPr>
      </w:pPr>
      <w:r>
        <w:rPr>
          <w:rFonts w:ascii="Arial" w:hAnsi="Arial" w:cs="Arial"/>
          <w:noProof/>
          <w:sz w:val="24"/>
          <w:szCs w:val="24"/>
          <w:lang w:val="en-PH" w:eastAsia="en-PH"/>
        </w:rPr>
        <w:pict>
          <v:rect id="_x0000_s1043" style="position:absolute;left:0;text-align:left;margin-left:1.5pt;margin-top:10.35pt;width:465.75pt;height:244.95pt;z-index:251671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43">
              <w:txbxContent>
                <w:p w:rsidR="00194FB7" w:rsidRDefault="00194FB7" w:rsidP="00194FB7">
                  <w:pPr>
                    <w:jc w:val="center"/>
                  </w:pPr>
                  <w:r>
                    <w:rPr>
                      <w:noProof/>
                    </w:rPr>
                    <w:drawing>
                      <wp:inline distT="0" distB="0" distL="0" distR="0" wp14:anchorId="44D49BD6" wp14:editId="5AA8B1E0">
                        <wp:extent cx="5347970" cy="30067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7970" cy="3006725"/>
                                </a:xfrm>
                                <a:prstGeom prst="rect">
                                  <a:avLst/>
                                </a:prstGeom>
                              </pic:spPr>
                            </pic:pic>
                          </a:graphicData>
                        </a:graphic>
                      </wp:inline>
                    </w:drawing>
                  </w:r>
                  <w:r>
                    <w:rPr>
                      <w:noProof/>
                    </w:rPr>
                    <w:drawing>
                      <wp:inline distT="0" distB="0" distL="0" distR="0" wp14:anchorId="025F2E44" wp14:editId="187E98AF">
                        <wp:extent cx="5347970" cy="3006725"/>
                        <wp:effectExtent l="0" t="0" r="508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970" cy="3006725"/>
                                </a:xfrm>
                                <a:prstGeom prst="rect">
                                  <a:avLst/>
                                </a:prstGeom>
                              </pic:spPr>
                            </pic:pic>
                          </a:graphicData>
                        </a:graphic>
                      </wp:inline>
                    </w:drawing>
                  </w:r>
                  <w:r>
                    <w:rPr>
                      <w:noProof/>
                    </w:rPr>
                    <w:drawing>
                      <wp:inline distT="0" distB="0" distL="0" distR="0" wp14:anchorId="4BB42AF9" wp14:editId="59E1622E">
                        <wp:extent cx="5347970" cy="3006725"/>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970" cy="3006725"/>
                                </a:xfrm>
                                <a:prstGeom prst="rect">
                                  <a:avLst/>
                                </a:prstGeom>
                              </pic:spPr>
                            </pic:pic>
                          </a:graphicData>
                        </a:graphic>
                      </wp:inline>
                    </w:drawing>
                  </w:r>
                  <w:r>
                    <w:rPr>
                      <w:noProof/>
                    </w:rPr>
                    <w:drawing>
                      <wp:inline distT="0" distB="0" distL="0" distR="0" wp14:anchorId="368062BE" wp14:editId="7658D94E">
                        <wp:extent cx="5419725" cy="30473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Pr="00AD17AF" w:rsidRDefault="00194FB7" w:rsidP="00194FB7">
      <w:pPr>
        <w:spacing w:line="360" w:lineRule="auto"/>
        <w:jc w:val="center"/>
        <w:rPr>
          <w:rFonts w:ascii="Arial" w:hAnsi="Arial" w:cs="Arial"/>
          <w:sz w:val="10"/>
          <w:szCs w:val="10"/>
        </w:rPr>
      </w:pPr>
    </w:p>
    <w:p w:rsidR="00194FB7" w:rsidRDefault="00194FB7" w:rsidP="00194FB7">
      <w:pPr>
        <w:spacing w:line="360" w:lineRule="auto"/>
        <w:jc w:val="center"/>
        <w:rPr>
          <w:rFonts w:ascii="Arial" w:hAnsi="Arial" w:cs="Arial"/>
          <w:sz w:val="24"/>
          <w:szCs w:val="24"/>
        </w:rPr>
      </w:pPr>
      <w:r>
        <w:rPr>
          <w:rFonts w:ascii="Arial" w:hAnsi="Arial" w:cs="Arial"/>
          <w:sz w:val="24"/>
          <w:szCs w:val="24"/>
        </w:rPr>
        <w:t>Figure 1.0. &lt;</w:t>
      </w:r>
      <w:r w:rsidR="00E8724B">
        <w:rPr>
          <w:rFonts w:ascii="Arial" w:hAnsi="Arial" w:cs="Arial"/>
          <w:sz w:val="24"/>
          <w:szCs w:val="24"/>
        </w:rPr>
        <w:t>Profile</w:t>
      </w:r>
      <w:r>
        <w:rPr>
          <w:rFonts w:ascii="Arial" w:hAnsi="Arial" w:cs="Arial"/>
          <w:sz w:val="24"/>
          <w:szCs w:val="24"/>
        </w:rPr>
        <w:t xml:space="preserve"> Form&gt;</w:t>
      </w:r>
    </w:p>
    <w:p w:rsidR="00194FB7" w:rsidRPr="00AD17AF" w:rsidRDefault="00194FB7" w:rsidP="00194FB7">
      <w:pPr>
        <w:spacing w:line="360" w:lineRule="auto"/>
        <w:jc w:val="both"/>
        <w:rPr>
          <w:rFonts w:ascii="Arial" w:hAnsi="Arial" w:cs="Arial"/>
          <w:sz w:val="10"/>
          <w:szCs w:val="10"/>
        </w:rPr>
      </w:pPr>
      <w:r w:rsidRPr="00AD17AF">
        <w:rPr>
          <w:rFonts w:ascii="Arial" w:hAnsi="Arial" w:cs="Arial"/>
          <w:noProof/>
          <w:sz w:val="10"/>
          <w:szCs w:val="10"/>
          <w:lang w:val="en-PH" w:eastAsia="en-PH"/>
        </w:rPr>
        <w:pict>
          <v:rect id="_x0000_s1044" style="position:absolute;left:0;text-align:left;margin-left:1.5pt;margin-top:10.35pt;width:465.75pt;height:244.95pt;z-index:2516725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44">
              <w:txbxContent>
                <w:p w:rsidR="00194FB7" w:rsidRDefault="00194FB7" w:rsidP="00194FB7">
                  <w:pPr>
                    <w:jc w:val="center"/>
                  </w:pPr>
                  <w:r>
                    <w:rPr>
                      <w:noProof/>
                    </w:rPr>
                    <w:drawing>
                      <wp:inline distT="0" distB="0" distL="0" distR="0" wp14:anchorId="78CDC2F0" wp14:editId="101A4081">
                        <wp:extent cx="5347970" cy="3006725"/>
                        <wp:effectExtent l="0" t="0" r="508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7970" cy="3006725"/>
                                </a:xfrm>
                                <a:prstGeom prst="rect">
                                  <a:avLst/>
                                </a:prstGeom>
                              </pic:spPr>
                            </pic:pic>
                          </a:graphicData>
                        </a:graphic>
                      </wp:inline>
                    </w:drawing>
                  </w:r>
                  <w:r>
                    <w:rPr>
                      <w:noProof/>
                    </w:rPr>
                    <w:drawing>
                      <wp:inline distT="0" distB="0" distL="0" distR="0" wp14:anchorId="58529EDD" wp14:editId="74A570B4">
                        <wp:extent cx="5347970" cy="3006725"/>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970" cy="3006725"/>
                                </a:xfrm>
                                <a:prstGeom prst="rect">
                                  <a:avLst/>
                                </a:prstGeom>
                              </pic:spPr>
                            </pic:pic>
                          </a:graphicData>
                        </a:graphic>
                      </wp:inline>
                    </w:drawing>
                  </w:r>
                  <w:r>
                    <w:rPr>
                      <w:noProof/>
                    </w:rPr>
                    <w:drawing>
                      <wp:inline distT="0" distB="0" distL="0" distR="0" wp14:anchorId="09E1A33A" wp14:editId="303FA909">
                        <wp:extent cx="5419725" cy="30473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Pr="00194FB7" w:rsidRDefault="00194FB7" w:rsidP="00194FB7">
      <w:pPr>
        <w:spacing w:line="360" w:lineRule="auto"/>
        <w:jc w:val="center"/>
        <w:rPr>
          <w:rFonts w:ascii="Arial" w:hAnsi="Arial" w:cs="Arial"/>
          <w:sz w:val="24"/>
          <w:szCs w:val="24"/>
        </w:rPr>
      </w:pPr>
      <w:r>
        <w:rPr>
          <w:rFonts w:ascii="Arial" w:hAnsi="Arial" w:cs="Arial"/>
          <w:sz w:val="24"/>
          <w:szCs w:val="24"/>
        </w:rPr>
        <w:t>Figure 2.0. &lt;</w:t>
      </w:r>
      <w:r w:rsidR="00E8724B">
        <w:rPr>
          <w:rFonts w:ascii="Arial" w:hAnsi="Arial" w:cs="Arial"/>
          <w:sz w:val="24"/>
          <w:szCs w:val="24"/>
        </w:rPr>
        <w:t>Edit Profile</w:t>
      </w:r>
      <w:r>
        <w:rPr>
          <w:rFonts w:ascii="Arial" w:hAnsi="Arial" w:cs="Arial"/>
          <w:sz w:val="24"/>
          <w:szCs w:val="24"/>
        </w:rPr>
        <w:t xml:space="preserve"> Form&gt;</w:t>
      </w:r>
    </w:p>
    <w:p w:rsidR="005D2F1C" w:rsidRPr="00C3545C" w:rsidRDefault="005D2F1C" w:rsidP="005D2F1C">
      <w:pPr>
        <w:spacing w:line="360" w:lineRule="auto"/>
        <w:jc w:val="center"/>
        <w:rPr>
          <w:rFonts w:ascii="Arial" w:hAnsi="Arial" w:cs="Arial"/>
          <w:sz w:val="24"/>
          <w:szCs w:val="24"/>
        </w:rPr>
      </w:pPr>
    </w:p>
    <w:p w:rsidR="005D2F1C" w:rsidRDefault="005D2F1C" w:rsidP="00C83944">
      <w:pPr>
        <w:spacing w:line="360" w:lineRule="auto"/>
        <w:ind w:left="720" w:hanging="720"/>
        <w:jc w:val="center"/>
        <w:rPr>
          <w:rFonts w:ascii="Arial" w:hAnsi="Arial" w:cs="Arial"/>
          <w:b/>
          <w:sz w:val="28"/>
          <w:szCs w:val="24"/>
        </w:rPr>
      </w:pPr>
    </w:p>
    <w:p w:rsidR="00194FB7" w:rsidRDefault="00194FB7" w:rsidP="00C83944">
      <w:pPr>
        <w:spacing w:line="360" w:lineRule="auto"/>
        <w:ind w:left="720" w:hanging="720"/>
        <w:jc w:val="center"/>
        <w:rPr>
          <w:rFonts w:ascii="Arial" w:hAnsi="Arial" w:cs="Arial"/>
          <w:b/>
          <w:sz w:val="28"/>
          <w:szCs w:val="24"/>
        </w:rPr>
      </w:pPr>
    </w:p>
    <w:p w:rsidR="00194FB7" w:rsidRDefault="00194FB7" w:rsidP="00C83944">
      <w:pPr>
        <w:spacing w:line="360" w:lineRule="auto"/>
        <w:ind w:left="720" w:hanging="720"/>
        <w:jc w:val="center"/>
        <w:rPr>
          <w:rFonts w:ascii="Arial" w:hAnsi="Arial" w:cs="Arial"/>
          <w:b/>
          <w:sz w:val="28"/>
          <w:szCs w:val="24"/>
        </w:rPr>
      </w:pPr>
    </w:p>
    <w:p w:rsidR="00194FB7" w:rsidRDefault="00194FB7" w:rsidP="00194FB7">
      <w:pPr>
        <w:spacing w:line="360" w:lineRule="auto"/>
        <w:rPr>
          <w:rFonts w:ascii="Arial" w:hAnsi="Arial" w:cs="Arial"/>
          <w:b/>
          <w:sz w:val="28"/>
          <w:szCs w:val="24"/>
        </w:rPr>
      </w:pPr>
    </w:p>
    <w:tbl>
      <w:tblPr>
        <w:tblStyle w:val="GridTable4-Accent11"/>
        <w:tblW w:w="0" w:type="auto"/>
        <w:tblLook w:val="04A0" w:firstRow="1" w:lastRow="0" w:firstColumn="1" w:lastColumn="0" w:noHBand="0" w:noVBand="1"/>
      </w:tblPr>
      <w:tblGrid>
        <w:gridCol w:w="1413"/>
        <w:gridCol w:w="7937"/>
      </w:tblGrid>
      <w:tr w:rsidR="00194FB7" w:rsidRPr="008A3A98" w:rsidTr="00186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94FB7" w:rsidRPr="008A3A98" w:rsidRDefault="00194FB7" w:rsidP="00186C4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194FB7" w:rsidRPr="008A3A98" w:rsidRDefault="00194FB7" w:rsidP="00186C4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Voucher</w:t>
            </w:r>
            <w:r>
              <w:rPr>
                <w:rFonts w:ascii="Arial Narrow" w:hAnsi="Arial Narrow" w:cs="Arial"/>
                <w:szCs w:val="24"/>
              </w:rPr>
              <w:t xml:space="preserve"> Form</w:t>
            </w:r>
          </w:p>
        </w:tc>
      </w:tr>
      <w:tr w:rsidR="00194FB7" w:rsidRPr="008A3A98" w:rsidTr="00186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94FB7" w:rsidRPr="008A3A98" w:rsidRDefault="00194FB7" w:rsidP="00186C4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194FB7" w:rsidRPr="008A3A98" w:rsidRDefault="00C85476" w:rsidP="00186C4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You will have to print this voucher to pay </w:t>
            </w:r>
            <w:r w:rsidR="00A026B5">
              <w:rPr>
                <w:rFonts w:ascii="Arial Narrow" w:hAnsi="Arial Narrow" w:cs="Arial"/>
                <w:szCs w:val="24"/>
              </w:rPr>
              <w:t>the fee required for certain event in the church itself.</w:t>
            </w:r>
          </w:p>
        </w:tc>
      </w:tr>
      <w:tr w:rsidR="00194FB7" w:rsidRPr="008A3A98" w:rsidTr="00186C47">
        <w:tc>
          <w:tcPr>
            <w:cnfStyle w:val="001000000000" w:firstRow="0" w:lastRow="0" w:firstColumn="1" w:lastColumn="0" w:oddVBand="0" w:evenVBand="0" w:oddHBand="0" w:evenHBand="0" w:firstRowFirstColumn="0" w:firstRowLastColumn="0" w:lastRowFirstColumn="0" w:lastRowLastColumn="0"/>
            <w:tcW w:w="1413" w:type="dxa"/>
          </w:tcPr>
          <w:p w:rsidR="00194FB7" w:rsidRPr="008A3A98" w:rsidRDefault="00194FB7" w:rsidP="00186C4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194FB7" w:rsidRPr="008A3A98" w:rsidRDefault="00D554BA" w:rsidP="00186C4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Feat-006</w:t>
            </w:r>
          </w:p>
        </w:tc>
      </w:tr>
    </w:tbl>
    <w:p w:rsidR="00194FB7" w:rsidRDefault="00194FB7" w:rsidP="00194FB7">
      <w:pPr>
        <w:spacing w:line="360" w:lineRule="auto"/>
        <w:jc w:val="both"/>
        <w:rPr>
          <w:rFonts w:ascii="Arial" w:hAnsi="Arial" w:cs="Arial"/>
          <w:sz w:val="24"/>
          <w:szCs w:val="24"/>
        </w:rPr>
      </w:pPr>
      <w:r>
        <w:rPr>
          <w:rFonts w:ascii="Arial" w:hAnsi="Arial" w:cs="Arial"/>
          <w:noProof/>
          <w:sz w:val="24"/>
          <w:szCs w:val="24"/>
          <w:lang w:val="en-PH" w:eastAsia="en-PH"/>
        </w:rPr>
        <w:pict>
          <v:rect id="_x0000_s1045" style="position:absolute;left:0;text-align:left;margin-left:1.5pt;margin-top:10.35pt;width:465.75pt;height:244.95pt;z-index:2516746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" fillcolor="#5b9bd5 [3204]" strokecolor="#1f4d78 [1604]" strokeweight="1pt">
            <v:textbox style="mso-next-textbox:#_x0000_s1045">
              <w:txbxContent>
                <w:p w:rsidR="00194FB7" w:rsidRDefault="00BC01AB" w:rsidP="00194FB7">
                  <w:pPr>
                    <w:jc w:val="center"/>
                  </w:pPr>
                  <w:r>
                    <w:rPr>
                      <w:noProof/>
                    </w:rPr>
                    <w:drawing>
                      <wp:inline distT="0" distB="0" distL="0" distR="0" wp14:anchorId="491B4182" wp14:editId="336B1496">
                        <wp:extent cx="5347970" cy="3006725"/>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970" cy="3006725"/>
                                </a:xfrm>
                                <a:prstGeom prst="rect">
                                  <a:avLst/>
                                </a:prstGeom>
                              </pic:spPr>
                            </pic:pic>
                          </a:graphicData>
                        </a:graphic>
                      </wp:inline>
                    </w:drawing>
                  </w:r>
                  <w:r w:rsidR="00194FB7">
                    <w:rPr>
                      <w:noProof/>
                    </w:rPr>
                    <w:drawing>
                      <wp:inline distT="0" distB="0" distL="0" distR="0" wp14:anchorId="7FA5186A" wp14:editId="7BA68C78">
                        <wp:extent cx="5419725" cy="30473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555" cy="3059081"/>
                                </a:xfrm>
                                <a:prstGeom prst="rect">
                                  <a:avLst/>
                                </a:prstGeom>
                              </pic:spPr>
                            </pic:pic>
                          </a:graphicData>
                        </a:graphic>
                      </wp:inline>
                    </w:drawing>
                  </w:r>
                </w:p>
              </w:txbxContent>
            </v:textbox>
          </v:rect>
        </w:pict>
      </w: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both"/>
        <w:rPr>
          <w:rFonts w:ascii="Arial" w:hAnsi="Arial" w:cs="Arial"/>
          <w:i/>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Default="00194FB7" w:rsidP="00194FB7">
      <w:pPr>
        <w:spacing w:line="360" w:lineRule="auto"/>
        <w:jc w:val="center"/>
        <w:rPr>
          <w:rFonts w:ascii="Arial" w:hAnsi="Arial" w:cs="Arial"/>
          <w:sz w:val="24"/>
          <w:szCs w:val="24"/>
        </w:rPr>
      </w:pPr>
    </w:p>
    <w:p w:rsidR="00194FB7" w:rsidRPr="00C3545C" w:rsidRDefault="00194FB7" w:rsidP="00194FB7">
      <w:pPr>
        <w:spacing w:line="360" w:lineRule="auto"/>
        <w:jc w:val="center"/>
        <w:rPr>
          <w:rFonts w:ascii="Arial" w:hAnsi="Arial" w:cs="Arial"/>
          <w:sz w:val="24"/>
          <w:szCs w:val="24"/>
        </w:rPr>
      </w:pPr>
      <w:r>
        <w:rPr>
          <w:rFonts w:ascii="Arial" w:hAnsi="Arial" w:cs="Arial"/>
          <w:sz w:val="24"/>
          <w:szCs w:val="24"/>
        </w:rPr>
        <w:t>Figure 1.0. &lt;</w:t>
      </w:r>
      <w:r>
        <w:rPr>
          <w:rFonts w:ascii="Arial" w:hAnsi="Arial" w:cs="Arial"/>
          <w:sz w:val="24"/>
          <w:szCs w:val="24"/>
        </w:rPr>
        <w:t>Voucher</w:t>
      </w:r>
      <w:r>
        <w:rPr>
          <w:rFonts w:ascii="Arial" w:hAnsi="Arial" w:cs="Arial"/>
          <w:sz w:val="24"/>
          <w:szCs w:val="24"/>
        </w:rPr>
        <w:t xml:space="preserve"> Form&gt;</w:t>
      </w:r>
    </w:p>
    <w:p w:rsidR="00194FB7" w:rsidRDefault="00194FB7" w:rsidP="00C83944">
      <w:pPr>
        <w:spacing w:line="360" w:lineRule="auto"/>
        <w:ind w:left="720" w:hanging="720"/>
        <w:jc w:val="center"/>
        <w:rPr>
          <w:rFonts w:ascii="Arial" w:hAnsi="Arial" w:cs="Arial"/>
          <w:b/>
          <w:sz w:val="28"/>
          <w:szCs w:val="24"/>
        </w:rPr>
      </w:pPr>
    </w:p>
    <w:sectPr w:rsidR="00194FB7" w:rsidSect="00A73AE0">
      <w:headerReference w:type="default" r:id="rId27"/>
      <w:footerReference w:type="default" r:id="rId28"/>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952" w:rsidRDefault="00432952" w:rsidP="00A73AE0">
      <w:r>
        <w:separator/>
      </w:r>
    </w:p>
  </w:endnote>
  <w:endnote w:type="continuationSeparator" w:id="0">
    <w:p w:rsidR="00432952" w:rsidRDefault="00432952"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AE0" w:rsidRDefault="00432952">
    <w:pPr>
      <w:pStyle w:val="Footer"/>
    </w:pPr>
    <w:r>
      <w:rPr>
        <w:rFonts w:ascii="Times New Roman" w:hAnsi="Times New Roman" w:cs="Times New Roman"/>
        <w:noProof/>
        <w:sz w:val="24"/>
        <w:lang w:val="en-PH" w:eastAsia="en-PH"/>
      </w:rPr>
      <w:pict>
        <v:shapetype id="_x0000_t202" coordsize="21600,21600" o:spt="202" path="m,l,21600r21600,l21600,xe">
          <v:stroke joinstyle="miter"/>
          <v:path gradientshapeok="t" o:connecttype="rect"/>
        </v:shapetype>
        <v:shape id="Text Box 9" o:spid="_x0000_s2052" type="#_x0000_t202" style="position:absolute;margin-left:-9.7pt;margin-top:717pt;width:493.5pt;height:25.5pt;z-index:-251644928;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" fillcolor="white [3201]" stroked="f" strokeweight=".5pt">
          <v:textbox>
            <w:txbxContent>
              <w:p w:rsidR="00165118" w:rsidRPr="00CE7EF1" w:rsidRDefault="00DE06CC" w:rsidP="00D56C8A">
                <w:pPr>
                  <w:jc w:val="center"/>
                  <w:rPr>
                    <w:b/>
                    <w:sz w:val="28"/>
                  </w:rPr>
                </w:pPr>
                <w:r>
                  <w:rPr>
                    <w:rFonts w:ascii="Times New Roman" w:hAnsi="Times New Roman" w:cs="Times New Roman"/>
                    <w:b/>
                    <w:sz w:val="30"/>
                  </w:rPr>
                  <w:t>TECHNICAL REPORT FOR APPLICATION</w:t>
                </w:r>
              </w:p>
            </w:txbxContent>
          </v:textbox>
          <w10:wrap anchory="page"/>
        </v:shape>
      </w:pict>
    </w:r>
    <w:r>
      <w:rPr>
        <w:rFonts w:ascii="Times New Roman" w:hAnsi="Times New Roman" w:cs="Times New Roman"/>
        <w:noProof/>
        <w:sz w:val="24"/>
        <w:lang w:val="en-PH" w:eastAsia="en-PH"/>
      </w:rPr>
      <w:pict>
        <v:shape id="Text Box 10" o:spid="_x0000_s2051" type="#_x0000_t202" style="position:absolute;margin-left:476.25pt;margin-top:10in;width:63.75pt;height:25.5pt;z-index:-251642880;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" fillcolor="white [3201]" stroked="f" strokeweight=".5pt">
          <v:textbox>
            <w:txbxContent>
              <w:p w:rsidR="00141015" w:rsidRDefault="00141015" w:rsidP="00141015">
                <w:pPr>
                  <w:jc w:val="center"/>
                </w:pPr>
                <w:r w:rsidRPr="005B116D">
                  <w:rPr>
                    <w:color w:val="7F7F7F" w:themeColor="background1" w:themeShade="7F"/>
                  </w:rPr>
                  <w:t>Page</w:t>
                </w:r>
                <w:r>
                  <w:t xml:space="preserve"> | </w:t>
                </w:r>
                <w:r w:rsidR="009F4CB8">
                  <w:fldChar w:fldCharType="begin"/>
                </w:r>
                <w:r>
                  <w:instrText xml:space="preserve"> PAGE   \* MERGEFORMAT </w:instrText>
                </w:r>
                <w:r w:rsidR="009F4CB8">
                  <w:fldChar w:fldCharType="separate"/>
                </w:r>
                <w:r w:rsidR="00ED09BC" w:rsidRPr="00ED09BC">
                  <w:rPr>
                    <w:b/>
                    <w:bCs/>
                    <w:noProof/>
                  </w:rPr>
                  <w:t>11</w:t>
                </w:r>
                <w:r w:rsidR="009F4CB8">
                  <w:rPr>
                    <w:b/>
                    <w:bCs/>
                    <w:noProof/>
                  </w:rPr>
                  <w:fldChar w:fldCharType="end"/>
                </w:r>
              </w:p>
            </w:txbxContent>
          </v:textbox>
          <w10:wrap anchory="page"/>
        </v:shape>
      </w:pict>
    </w:r>
    <w:r>
      <w:rPr>
        <w:rFonts w:ascii="Times New Roman" w:hAnsi="Times New Roman" w:cs="Times New Roman"/>
        <w:noProof/>
        <w:sz w:val="36"/>
        <w:lang w:val="en-PH" w:eastAsia="en-PH"/>
      </w:rPr>
      <w:pict>
        <v:line id="Straight Connector 4" o:spid="_x0000_s2050" style="position:absolute;z-index:251664384;visibility:visible" from="-1in,-22.25pt" to="540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" strokecolor="black [3213]" strokeweight="1.5pt">
          <v:stroke joinstyle="miter"/>
        </v:line>
      </w:pict>
    </w:r>
    <w:r>
      <w:rPr>
        <w:rFonts w:ascii="Times New Roman" w:hAnsi="Times New Roman" w:cs="Times New Roman"/>
        <w:noProof/>
        <w:sz w:val="36"/>
        <w:lang w:val="en-PH" w:eastAsia="en-PH"/>
      </w:rPr>
      <w:pict>
        <v:line id="Straight Connector 3" o:spid="_x0000_s2049" style="position:absolute;z-index:251663360;visibility:visible" from="-1in,-4.85pt" to="540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" strokecolor="black [3213]" strokeweight="1.5pt">
          <v:stroke joinstyle="miter"/>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952" w:rsidRDefault="00432952" w:rsidP="00A73AE0">
      <w:r>
        <w:separator/>
      </w:r>
    </w:p>
  </w:footnote>
  <w:footnote w:type="continuationSeparator" w:id="0">
    <w:p w:rsidR="00432952" w:rsidRDefault="00432952" w:rsidP="00A73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AE0" w:rsidRPr="00A73AE0" w:rsidRDefault="00432952">
    <w:pPr>
      <w:pStyle w:val="Header"/>
      <w:rPr>
        <w:rFonts w:ascii="Times New Roman" w:hAnsi="Times New Roman" w:cs="Times New Roman"/>
        <w:sz w:val="36"/>
      </w:rPr>
    </w:pPr>
    <w:r>
      <w:rPr>
        <w:rFonts w:ascii="Times New Roman" w:hAnsi="Times New Roman" w:cs="Times New Roman"/>
        <w:noProof/>
        <w:sz w:val="36"/>
        <w:lang w:val="en-PH" w:eastAsia="en-PH"/>
      </w:rPr>
      <w:pict>
        <v:line id="Straight Connector 5" o:spid="_x0000_s2057" style="position:absolute;z-index:251665408;visibility:visible" from="-9.75pt,-36pt" to="-9.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" strokecolor="black [3213]" strokeweight="1.5pt">
          <v:stroke joinstyle="miter"/>
        </v:line>
      </w:pict>
    </w:r>
    <w:r>
      <w:rPr>
        <w:rFonts w:ascii="Times New Roman" w:hAnsi="Times New Roman" w:cs="Times New Roman"/>
        <w:noProof/>
        <w:sz w:val="36"/>
        <w:lang w:val="en-PH" w:eastAsia="en-PH"/>
      </w:rPr>
      <w:pict>
        <v:line id="Straight Connector 6" o:spid="_x0000_s2056" style="position:absolute;z-index:251667456;visibility:visible" from="483pt,-35.25pt" to="483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" strokecolor="black [3213]" strokeweight="1.5pt">
          <v:stroke joinstyle="miter"/>
        </v:line>
      </w:pict>
    </w:r>
    <w:r w:rsidR="00A73AE0">
      <w:rPr>
        <w:rFonts w:ascii="Times New Roman" w:hAnsi="Times New Roman" w:cs="Times New Roman"/>
        <w:noProof/>
        <w:sz w:val="36"/>
      </w:rPr>
      <w:drawing>
        <wp:anchor distT="0" distB="0" distL="114300" distR="114300" simplePos="0" relativeHeight="251669504" behindDoc="1" locked="0" layoutInCell="1" allowOverlap="1">
          <wp:simplePos x="0" y="0"/>
          <wp:positionH relativeFrom="column">
            <wp:posOffset>2543175</wp:posOffset>
          </wp:positionH>
          <wp:positionV relativeFrom="page">
            <wp:posOffset>247650</wp:posOffset>
          </wp:positionV>
          <wp:extent cx="781050" cy="781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anchor>
      </w:drawing>
    </w:r>
  </w:p>
  <w:p w:rsidR="00A73AE0" w:rsidRDefault="00432952"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w:pict>
        <v:line id="Straight Connector 1" o:spid="_x0000_s2055" style="position:absolute;left:0;text-align:left;z-index:251659264;visibility:visible" from="-1in,48.75pt" to="540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" strokecolor="black [3213]" strokeweight="1.5pt">
          <v:stroke joinstyle="miter"/>
        </v:line>
      </w:pict>
    </w:r>
    <w:r>
      <w:rPr>
        <w:rFonts w:ascii="Times New Roman" w:hAnsi="Times New Roman" w:cs="Times New Roman"/>
        <w:noProof/>
        <w:sz w:val="36"/>
        <w:lang w:val="en-PH" w:eastAsia="en-PH"/>
      </w:rPr>
      <w:pict>
        <v:line id="Straight Connector 2" o:spid="_x0000_s2054" style="position:absolute;left:0;text-align:left;z-index:251661312;visibility:visible" from="-1in,31.35pt" to="540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" strokecolor="black [3213]" strokeweight="1.5pt">
          <v:stroke joinstyle="miter"/>
        </v:line>
      </w:pict>
    </w:r>
  </w:p>
  <w:p w:rsidR="00A73AE0" w:rsidRDefault="00432952"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w:pict>
        <v:shapetype id="_x0000_t202" coordsize="21600,21600" o:spt="202" path="m,l,21600r21600,l21600,xe">
          <v:stroke joinstyle="miter"/>
          <v:path gradientshapeok="t" o:connecttype="rect"/>
        </v:shapetype>
        <v:shape id="Text Box 7" o:spid="_x0000_s2053" type="#_x0000_t202" style="position:absolute;left:0;text-align:left;margin-left:-9.75pt;margin-top:87pt;width:493.5pt;height:25.5pt;z-index:-251648000;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" fillcolor="white [3201]" stroked="f" strokeweight=".5pt">
          <v:textbox>
            <w:txbxContent>
              <w:p w:rsidR="00A73AE0" w:rsidRDefault="00A73AE0" w:rsidP="00A73AE0">
                <w:pPr>
                  <w:jc w:val="center"/>
                </w:pPr>
                <w:r w:rsidRPr="00A73AE0">
                  <w:rPr>
                    <w:rFonts w:ascii="Times New Roman" w:hAnsi="Times New Roman" w:cs="Times New Roman"/>
                    <w:sz w:val="24"/>
                  </w:rPr>
                  <w:t>POLYTECHNIC UNIVERSITY OF THE PHILIPPINES</w:t>
                </w:r>
              </w:p>
            </w:txbxContent>
          </v:textbox>
          <w10:wrap anchory="page"/>
        </v:shape>
      </w:pict>
    </w:r>
  </w:p>
  <w:p w:rsidR="00A73AE0" w:rsidRDefault="00A73AE0" w:rsidP="00A73AE0">
    <w:pPr>
      <w:pStyle w:val="Header"/>
      <w:jc w:val="center"/>
      <w:rPr>
        <w:rFonts w:ascii="Times New Roman" w:hAnsi="Times New Roman" w:cs="Times New Roman"/>
        <w:sz w:val="24"/>
      </w:rPr>
    </w:pPr>
  </w:p>
  <w:p w:rsidR="00A73AE0" w:rsidRPr="00A73AE0" w:rsidRDefault="00A73AE0" w:rsidP="00A73AE0">
    <w:pPr>
      <w:pStyle w:val="Header"/>
      <w:jc w:val="cent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0D93522"/>
    <w:multiLevelType w:val="hybridMultilevel"/>
    <w:tmpl w:val="E50CAE92"/>
    <w:lvl w:ilvl="0" w:tplc="006C684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9A6C92"/>
    <w:multiLevelType w:val="hybridMultilevel"/>
    <w:tmpl w:val="CAD4CE8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43D33A88"/>
    <w:multiLevelType w:val="hybridMultilevel"/>
    <w:tmpl w:val="79B46338"/>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5591935"/>
    <w:multiLevelType w:val="hybridMultilevel"/>
    <w:tmpl w:val="56684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67CB1A60"/>
    <w:multiLevelType w:val="hybridMultilevel"/>
    <w:tmpl w:val="3FD40E92"/>
    <w:lvl w:ilvl="0" w:tplc="BFD4DB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C9F6F61"/>
    <w:multiLevelType w:val="hybridMultilevel"/>
    <w:tmpl w:val="B276D07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7">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AB35E3"/>
    <w:multiLevelType w:val="hybridMultilevel"/>
    <w:tmpl w:val="E6A0497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nsid w:val="754E7A37"/>
    <w:multiLevelType w:val="hybridMultilevel"/>
    <w:tmpl w:val="A29E1E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62A7456"/>
    <w:multiLevelType w:val="hybridMultilevel"/>
    <w:tmpl w:val="ACA0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7"/>
  </w:num>
  <w:num w:numId="5">
    <w:abstractNumId w:val="13"/>
  </w:num>
  <w:num w:numId="6">
    <w:abstractNumId w:val="18"/>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4"/>
  </w:num>
  <w:num w:numId="21">
    <w:abstractNumId w:val="20"/>
  </w:num>
  <w:num w:numId="22">
    <w:abstractNumId w:val="11"/>
  </w:num>
  <w:num w:numId="23">
    <w:abstractNumId w:val="31"/>
  </w:num>
  <w:num w:numId="24">
    <w:abstractNumId w:val="21"/>
  </w:num>
  <w:num w:numId="25">
    <w:abstractNumId w:val="16"/>
  </w:num>
  <w:num w:numId="26">
    <w:abstractNumId w:val="17"/>
  </w:num>
  <w:num w:numId="27">
    <w:abstractNumId w:val="28"/>
  </w:num>
  <w:num w:numId="28">
    <w:abstractNumId w:val="26"/>
  </w:num>
  <w:num w:numId="29">
    <w:abstractNumId w:val="19"/>
  </w:num>
  <w:num w:numId="30">
    <w:abstractNumId w:val="30"/>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73AE0"/>
    <w:rsid w:val="00022882"/>
    <w:rsid w:val="00022E74"/>
    <w:rsid w:val="00025F18"/>
    <w:rsid w:val="00031704"/>
    <w:rsid w:val="00060943"/>
    <w:rsid w:val="00095AFF"/>
    <w:rsid w:val="000D3F22"/>
    <w:rsid w:val="000E60C4"/>
    <w:rsid w:val="000F673C"/>
    <w:rsid w:val="00114D9D"/>
    <w:rsid w:val="00124666"/>
    <w:rsid w:val="00141015"/>
    <w:rsid w:val="001421DA"/>
    <w:rsid w:val="00151D2B"/>
    <w:rsid w:val="00154C4D"/>
    <w:rsid w:val="00165118"/>
    <w:rsid w:val="00173AAB"/>
    <w:rsid w:val="001938E4"/>
    <w:rsid w:val="00194FB7"/>
    <w:rsid w:val="001A10DD"/>
    <w:rsid w:val="001B61A2"/>
    <w:rsid w:val="001C10A2"/>
    <w:rsid w:val="001E12A5"/>
    <w:rsid w:val="001E59E7"/>
    <w:rsid w:val="001F18CA"/>
    <w:rsid w:val="00216C58"/>
    <w:rsid w:val="00220097"/>
    <w:rsid w:val="00225DEE"/>
    <w:rsid w:val="00231E25"/>
    <w:rsid w:val="00251DB5"/>
    <w:rsid w:val="00266EE7"/>
    <w:rsid w:val="002734CD"/>
    <w:rsid w:val="00295B0C"/>
    <w:rsid w:val="002A2F71"/>
    <w:rsid w:val="002B6BA8"/>
    <w:rsid w:val="002D3889"/>
    <w:rsid w:val="0030520C"/>
    <w:rsid w:val="003518D6"/>
    <w:rsid w:val="00372812"/>
    <w:rsid w:val="003A3ED6"/>
    <w:rsid w:val="003A7F76"/>
    <w:rsid w:val="003B15EC"/>
    <w:rsid w:val="003B22AB"/>
    <w:rsid w:val="003B7845"/>
    <w:rsid w:val="003D47CA"/>
    <w:rsid w:val="003E287D"/>
    <w:rsid w:val="003F196F"/>
    <w:rsid w:val="003F6672"/>
    <w:rsid w:val="003F78C1"/>
    <w:rsid w:val="00432952"/>
    <w:rsid w:val="0043673D"/>
    <w:rsid w:val="00450A19"/>
    <w:rsid w:val="00470848"/>
    <w:rsid w:val="00472E5D"/>
    <w:rsid w:val="0047436D"/>
    <w:rsid w:val="00482F86"/>
    <w:rsid w:val="004A3E9A"/>
    <w:rsid w:val="004B4C02"/>
    <w:rsid w:val="004F01F7"/>
    <w:rsid w:val="004F4A37"/>
    <w:rsid w:val="00504EC6"/>
    <w:rsid w:val="005167EF"/>
    <w:rsid w:val="00545740"/>
    <w:rsid w:val="00550DC5"/>
    <w:rsid w:val="00550DD2"/>
    <w:rsid w:val="00561BA4"/>
    <w:rsid w:val="0057612B"/>
    <w:rsid w:val="00595D88"/>
    <w:rsid w:val="005B0F69"/>
    <w:rsid w:val="005B116D"/>
    <w:rsid w:val="005D05F4"/>
    <w:rsid w:val="005D24B5"/>
    <w:rsid w:val="005D2F1C"/>
    <w:rsid w:val="005F7BFB"/>
    <w:rsid w:val="0061622E"/>
    <w:rsid w:val="00630BB7"/>
    <w:rsid w:val="00641622"/>
    <w:rsid w:val="00645252"/>
    <w:rsid w:val="00646EB2"/>
    <w:rsid w:val="00661504"/>
    <w:rsid w:val="00663E9D"/>
    <w:rsid w:val="006655F0"/>
    <w:rsid w:val="006831E1"/>
    <w:rsid w:val="00685838"/>
    <w:rsid w:val="006A21AE"/>
    <w:rsid w:val="006C51E6"/>
    <w:rsid w:val="006D1184"/>
    <w:rsid w:val="006D1BA6"/>
    <w:rsid w:val="006D3D74"/>
    <w:rsid w:val="006E7F60"/>
    <w:rsid w:val="006F0770"/>
    <w:rsid w:val="00710899"/>
    <w:rsid w:val="00714A56"/>
    <w:rsid w:val="007277D4"/>
    <w:rsid w:val="007322E1"/>
    <w:rsid w:val="00737E2E"/>
    <w:rsid w:val="00747217"/>
    <w:rsid w:val="007622C5"/>
    <w:rsid w:val="0076352C"/>
    <w:rsid w:val="007A13E2"/>
    <w:rsid w:val="007B6BE0"/>
    <w:rsid w:val="007E46AC"/>
    <w:rsid w:val="007F6465"/>
    <w:rsid w:val="00803664"/>
    <w:rsid w:val="00820679"/>
    <w:rsid w:val="008223D2"/>
    <w:rsid w:val="00862AB8"/>
    <w:rsid w:val="00884086"/>
    <w:rsid w:val="00896AED"/>
    <w:rsid w:val="008A2614"/>
    <w:rsid w:val="008A3A98"/>
    <w:rsid w:val="008C0B2E"/>
    <w:rsid w:val="008C0F68"/>
    <w:rsid w:val="008D6B23"/>
    <w:rsid w:val="0090005D"/>
    <w:rsid w:val="00900E81"/>
    <w:rsid w:val="0091310F"/>
    <w:rsid w:val="00914EFD"/>
    <w:rsid w:val="0091648E"/>
    <w:rsid w:val="00917936"/>
    <w:rsid w:val="009475ED"/>
    <w:rsid w:val="00957BF2"/>
    <w:rsid w:val="00970E6B"/>
    <w:rsid w:val="009944F6"/>
    <w:rsid w:val="009B12E2"/>
    <w:rsid w:val="009B3E98"/>
    <w:rsid w:val="009B4814"/>
    <w:rsid w:val="009D0346"/>
    <w:rsid w:val="009E21E6"/>
    <w:rsid w:val="009E7C93"/>
    <w:rsid w:val="009F3884"/>
    <w:rsid w:val="009F4CB8"/>
    <w:rsid w:val="00A026B5"/>
    <w:rsid w:val="00A133A6"/>
    <w:rsid w:val="00A21276"/>
    <w:rsid w:val="00A63634"/>
    <w:rsid w:val="00A65659"/>
    <w:rsid w:val="00A73AE0"/>
    <w:rsid w:val="00A758C9"/>
    <w:rsid w:val="00A835DB"/>
    <w:rsid w:val="00A9204E"/>
    <w:rsid w:val="00AA42EC"/>
    <w:rsid w:val="00AB5632"/>
    <w:rsid w:val="00AC23C8"/>
    <w:rsid w:val="00AD17AF"/>
    <w:rsid w:val="00AE51EF"/>
    <w:rsid w:val="00B00F9D"/>
    <w:rsid w:val="00B077AC"/>
    <w:rsid w:val="00B115AA"/>
    <w:rsid w:val="00B15D4C"/>
    <w:rsid w:val="00B16A52"/>
    <w:rsid w:val="00B23414"/>
    <w:rsid w:val="00B51809"/>
    <w:rsid w:val="00B522AD"/>
    <w:rsid w:val="00B65950"/>
    <w:rsid w:val="00B737BD"/>
    <w:rsid w:val="00B9618C"/>
    <w:rsid w:val="00BB6E85"/>
    <w:rsid w:val="00BC01AB"/>
    <w:rsid w:val="00BC1C93"/>
    <w:rsid w:val="00BE37F0"/>
    <w:rsid w:val="00BF2287"/>
    <w:rsid w:val="00C1658F"/>
    <w:rsid w:val="00C16F23"/>
    <w:rsid w:val="00C3545C"/>
    <w:rsid w:val="00C41FA2"/>
    <w:rsid w:val="00C54392"/>
    <w:rsid w:val="00C670CF"/>
    <w:rsid w:val="00C67669"/>
    <w:rsid w:val="00C83944"/>
    <w:rsid w:val="00C85476"/>
    <w:rsid w:val="00C87417"/>
    <w:rsid w:val="00C87C2D"/>
    <w:rsid w:val="00C90151"/>
    <w:rsid w:val="00C9519F"/>
    <w:rsid w:val="00C967BC"/>
    <w:rsid w:val="00CB3EF9"/>
    <w:rsid w:val="00CE7EF1"/>
    <w:rsid w:val="00D3424E"/>
    <w:rsid w:val="00D41E33"/>
    <w:rsid w:val="00D4432F"/>
    <w:rsid w:val="00D44831"/>
    <w:rsid w:val="00D554BA"/>
    <w:rsid w:val="00D56C8A"/>
    <w:rsid w:val="00D766BB"/>
    <w:rsid w:val="00D95EF0"/>
    <w:rsid w:val="00D9755F"/>
    <w:rsid w:val="00DB5451"/>
    <w:rsid w:val="00DC021A"/>
    <w:rsid w:val="00DC5822"/>
    <w:rsid w:val="00DC7044"/>
    <w:rsid w:val="00DD0711"/>
    <w:rsid w:val="00DD087E"/>
    <w:rsid w:val="00DD3058"/>
    <w:rsid w:val="00DD580A"/>
    <w:rsid w:val="00DE06CC"/>
    <w:rsid w:val="00DF45DE"/>
    <w:rsid w:val="00DF7917"/>
    <w:rsid w:val="00E0040F"/>
    <w:rsid w:val="00E065FA"/>
    <w:rsid w:val="00E3554B"/>
    <w:rsid w:val="00E53DFB"/>
    <w:rsid w:val="00E5646A"/>
    <w:rsid w:val="00E56485"/>
    <w:rsid w:val="00E86638"/>
    <w:rsid w:val="00E86E79"/>
    <w:rsid w:val="00E8724B"/>
    <w:rsid w:val="00EC58D0"/>
    <w:rsid w:val="00ED09BC"/>
    <w:rsid w:val="00EF36D7"/>
    <w:rsid w:val="00F024A7"/>
    <w:rsid w:val="00F14B71"/>
    <w:rsid w:val="00F44BD9"/>
    <w:rsid w:val="00F71A26"/>
    <w:rsid w:val="00F74B9F"/>
    <w:rsid w:val="00F974AC"/>
    <w:rsid w:val="00FA2F54"/>
    <w:rsid w:val="00FA36EF"/>
    <w:rsid w:val="00FC4794"/>
    <w:rsid w:val="00FC7F69"/>
    <w:rsid w:val="00FF366A"/>
    <w:rsid w:val="00FF6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docId w15:val="{41C2B1FE-7830-4F67-B0B1-BEBDDBFC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6CC"/>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sid w:val="00862A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sid w:val="00862A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62A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862AB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A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A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2AB8"/>
    <w:rPr>
      <w:rFonts w:eastAsiaTheme="minorEastAsia"/>
      <w:color w:val="5A5A5A" w:themeColor="text1" w:themeTint="A5"/>
      <w:spacing w:val="15"/>
    </w:rPr>
  </w:style>
  <w:style w:type="character" w:styleId="SubtleEmphasis">
    <w:name w:val="Subtle Emphasis"/>
    <w:basedOn w:val="DefaultParagraphFont"/>
    <w:uiPriority w:val="19"/>
    <w:qFormat/>
    <w:rsid w:val="00862AB8"/>
    <w:rPr>
      <w:i/>
      <w:iCs/>
      <w:color w:val="404040" w:themeColor="text1" w:themeTint="BF"/>
    </w:rPr>
  </w:style>
  <w:style w:type="character" w:styleId="Emphasis">
    <w:name w:val="Emphasis"/>
    <w:basedOn w:val="DefaultParagraphFont"/>
    <w:uiPriority w:val="20"/>
    <w:qFormat/>
    <w:rsid w:val="00862AB8"/>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sid w:val="00862AB8"/>
    <w:rPr>
      <w:b/>
      <w:bCs/>
    </w:rPr>
  </w:style>
  <w:style w:type="paragraph" w:styleId="Quote">
    <w:name w:val="Quote"/>
    <w:basedOn w:val="Normal"/>
    <w:next w:val="Normal"/>
    <w:link w:val="QuoteChar"/>
    <w:uiPriority w:val="29"/>
    <w:qFormat/>
    <w:rsid w:val="00862AB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62AB8"/>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sid w:val="00862AB8"/>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sid w:val="00862AB8"/>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sid w:val="00862AB8"/>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59"/>
    <w:rsid w:val="004F01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3554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FC4794"/>
    <w:pPr>
      <w:spacing w:line="259" w:lineRule="auto"/>
      <w:outlineLvl w:val="9"/>
    </w:pPr>
    <w:rPr>
      <w:color w:val="2E74B5" w:themeColor="accent1" w:themeShade="BF"/>
    </w:rPr>
  </w:style>
  <w:style w:type="paragraph" w:styleId="TOC1">
    <w:name w:val="toc 1"/>
    <w:basedOn w:val="Normal"/>
    <w:next w:val="Normal"/>
    <w:autoRedefine/>
    <w:uiPriority w:val="39"/>
    <w:unhideWhenUsed/>
    <w:rsid w:val="00FC4794"/>
    <w:pPr>
      <w:spacing w:after="100"/>
    </w:pPr>
  </w:style>
  <w:style w:type="paragraph" w:styleId="TOC2">
    <w:name w:val="toc 2"/>
    <w:basedOn w:val="Normal"/>
    <w:next w:val="Normal"/>
    <w:autoRedefine/>
    <w:uiPriority w:val="39"/>
    <w:unhideWhenUsed/>
    <w:rsid w:val="00FC4794"/>
    <w:pPr>
      <w:spacing w:after="100"/>
      <w:ind w:left="220"/>
    </w:pPr>
  </w:style>
  <w:style w:type="paragraph" w:styleId="TOC3">
    <w:name w:val="toc 3"/>
    <w:basedOn w:val="Normal"/>
    <w:next w:val="Normal"/>
    <w:autoRedefine/>
    <w:uiPriority w:val="39"/>
    <w:unhideWhenUsed/>
    <w:rsid w:val="00FC4794"/>
    <w:pPr>
      <w:spacing w:after="100"/>
      <w:ind w:left="440"/>
    </w:pPr>
  </w:style>
  <w:style w:type="table" w:customStyle="1" w:styleId="GridTable4-Accent51">
    <w:name w:val="Grid Table 4 - Accent 51"/>
    <w:basedOn w:val="TableNormal"/>
    <w:uiPriority w:val="49"/>
    <w:rsid w:val="00A835D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unhideWhenUsed/>
    <w:qFormat/>
    <w:rsid w:val="00AA42EC"/>
    <w:pPr>
      <w:ind w:left="720"/>
      <w:contextualSpacing/>
    </w:pPr>
  </w:style>
  <w:style w:type="character" w:customStyle="1" w:styleId="sdsense">
    <w:name w:val="sdsense"/>
    <w:basedOn w:val="DefaultParagraphFont"/>
    <w:rsid w:val="00714A56"/>
  </w:style>
  <w:style w:type="character" w:customStyle="1" w:styleId="sd">
    <w:name w:val="sd"/>
    <w:basedOn w:val="DefaultParagraphFont"/>
    <w:rsid w:val="00714A56"/>
  </w:style>
  <w:style w:type="character" w:customStyle="1" w:styleId="dt">
    <w:name w:val="dt"/>
    <w:basedOn w:val="DefaultParagraphFont"/>
    <w:rsid w:val="00714A56"/>
  </w:style>
  <w:style w:type="character" w:customStyle="1" w:styleId="a">
    <w:name w:val="a"/>
    <w:basedOn w:val="DefaultParagraphFont"/>
    <w:rsid w:val="00561BA4"/>
  </w:style>
  <w:style w:type="character" w:customStyle="1" w:styleId="l6">
    <w:name w:val="l6"/>
    <w:basedOn w:val="DefaultParagraphFont"/>
    <w:rsid w:val="00561BA4"/>
  </w:style>
  <w:style w:type="character" w:customStyle="1" w:styleId="l7">
    <w:name w:val="l7"/>
    <w:basedOn w:val="DefaultParagraphFont"/>
    <w:rsid w:val="00561BA4"/>
  </w:style>
  <w:style w:type="character" w:customStyle="1" w:styleId="l8">
    <w:name w:val="l8"/>
    <w:basedOn w:val="DefaultParagraphFont"/>
    <w:rsid w:val="00561BA4"/>
  </w:style>
  <w:style w:type="character" w:customStyle="1" w:styleId="l9">
    <w:name w:val="l9"/>
    <w:basedOn w:val="DefaultParagraphFont"/>
    <w:rsid w:val="00561BA4"/>
  </w:style>
  <w:style w:type="character" w:customStyle="1" w:styleId="l11">
    <w:name w:val="l11"/>
    <w:basedOn w:val="DefaultParagraphFont"/>
    <w:rsid w:val="00561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C2F5DA34-9E42-48ED-865D-8D59E58D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4294962160</TotalTime>
  <Pages>25</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JM</cp:lastModifiedBy>
  <cp:revision>129</cp:revision>
  <dcterms:created xsi:type="dcterms:W3CDTF">2017-09-24T22:39:00Z</dcterms:created>
  <dcterms:modified xsi:type="dcterms:W3CDTF">2017-10-13T05:41:00Z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